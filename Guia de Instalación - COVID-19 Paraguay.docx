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72A6659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0A37501D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0F8E0D40" w14:textId="1E3260D3" w:rsidR="2E247CD5" w:rsidRDefault="2046B7E6" w:rsidP="2E247CD5">
      <w:pPr>
        <w:spacing w:line="276" w:lineRule="auto"/>
        <w:jc w:val="center"/>
        <w:rPr>
          <w:rFonts w:ascii="Calibri" w:eastAsia="Calibri" w:hAnsi="Calibri" w:cs="Calibri"/>
          <w:color w:val="00000A"/>
          <w:sz w:val="40"/>
          <w:szCs w:val="40"/>
        </w:rPr>
      </w:pPr>
      <w:r w:rsidRPr="2046B7E6">
        <w:rPr>
          <w:rFonts w:ascii="Calibri" w:eastAsia="Calibri" w:hAnsi="Calibri" w:cs="Calibri"/>
          <w:b/>
          <w:bCs/>
          <w:color w:val="00000A"/>
          <w:sz w:val="40"/>
          <w:szCs w:val="40"/>
          <w:lang w:val="pt-BR"/>
        </w:rPr>
        <w:t xml:space="preserve">Plataforma de </w:t>
      </w:r>
      <w:proofErr w:type="spellStart"/>
      <w:r w:rsidRPr="2046B7E6">
        <w:rPr>
          <w:rFonts w:ascii="Calibri" w:eastAsia="Calibri" w:hAnsi="Calibri" w:cs="Calibri"/>
          <w:b/>
          <w:bCs/>
          <w:color w:val="00000A"/>
          <w:sz w:val="40"/>
          <w:szCs w:val="40"/>
          <w:lang w:val="pt-BR"/>
        </w:rPr>
        <w:t>Seguimiento</w:t>
      </w:r>
      <w:proofErr w:type="spellEnd"/>
      <w:r w:rsidRPr="2046B7E6">
        <w:rPr>
          <w:rFonts w:ascii="Calibri" w:eastAsia="Calibri" w:hAnsi="Calibri" w:cs="Calibri"/>
          <w:b/>
          <w:bCs/>
          <w:color w:val="00000A"/>
          <w:sz w:val="40"/>
          <w:szCs w:val="40"/>
          <w:lang w:val="pt-BR"/>
        </w:rPr>
        <w:t xml:space="preserve"> de Casos COVID-19 </w:t>
      </w:r>
      <w:proofErr w:type="spellStart"/>
      <w:r w:rsidRPr="2046B7E6">
        <w:rPr>
          <w:rFonts w:ascii="Calibri" w:eastAsia="Calibri" w:hAnsi="Calibri" w:cs="Calibri"/>
          <w:b/>
          <w:bCs/>
          <w:color w:val="00000A"/>
          <w:sz w:val="40"/>
          <w:szCs w:val="40"/>
          <w:lang w:val="pt-BR"/>
        </w:rPr>
        <w:t>Paraguay</w:t>
      </w:r>
      <w:proofErr w:type="spellEnd"/>
    </w:p>
    <w:p w14:paraId="261F8453" w14:textId="2FD60B95" w:rsidR="2E247CD5" w:rsidRDefault="2E247CD5" w:rsidP="2E247CD5">
      <w:pPr>
        <w:jc w:val="center"/>
        <w:rPr>
          <w:rFonts w:ascii="Calibri" w:eastAsia="Calibri" w:hAnsi="Calibri" w:cs="Calibri"/>
          <w:b/>
          <w:bCs/>
          <w:sz w:val="40"/>
          <w:szCs w:val="40"/>
        </w:rPr>
      </w:pPr>
    </w:p>
    <w:p w14:paraId="5DAB6C7B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02EB378F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6A05A809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5A39BBE3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41C8F396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72A3D3EC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0D0B940D" w14:textId="77777777" w:rsidR="00CC2EFB" w:rsidRDefault="00CC2EFB">
      <w:pPr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5CD9E7BC" w14:textId="77777777" w:rsidR="00CC2EFB" w:rsidRDefault="00064662">
      <w:pPr>
        <w:jc w:val="center"/>
      </w:pPr>
      <w:r>
        <w:rPr>
          <w:rFonts w:ascii="Calibri" w:eastAsia="Calibri" w:hAnsi="Calibri" w:cs="Calibri"/>
          <w:b/>
          <w:sz w:val="44"/>
          <w:szCs w:val="44"/>
        </w:rPr>
        <w:t xml:space="preserve">Manual de Instalación </w:t>
      </w:r>
    </w:p>
    <w:p w14:paraId="0E27B00A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60061E4C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44EAFD9C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4B94D5A5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3DEEC669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3656B9AB" w14:textId="77777777" w:rsidR="00CC2EFB" w:rsidRDefault="00CC2EFB">
      <w:pPr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45FB0818" w14:textId="77777777" w:rsidR="00CC2EFB" w:rsidRDefault="00CC2EFB">
      <w:pPr>
        <w:jc w:val="center"/>
        <w:rPr>
          <w:rFonts w:ascii="Calibri" w:eastAsia="Calibri" w:hAnsi="Calibri" w:cs="Calibri"/>
          <w:b/>
          <w:bCs/>
          <w:sz w:val="40"/>
          <w:szCs w:val="40"/>
        </w:rPr>
      </w:pPr>
    </w:p>
    <w:p w14:paraId="53128261" w14:textId="77777777" w:rsidR="00CC2EFB" w:rsidRDefault="00CC2EFB">
      <w:pPr>
        <w:rPr>
          <w:rFonts w:ascii="Calibri" w:hAnsi="Calibri" w:cs="Calibri"/>
        </w:rPr>
      </w:pPr>
    </w:p>
    <w:p w14:paraId="62486C05" w14:textId="77777777" w:rsidR="00CC2EFB" w:rsidRDefault="00CC2EFB">
      <w:pPr>
        <w:rPr>
          <w:rFonts w:ascii="Calibri" w:hAnsi="Calibri" w:cs="Calibri"/>
        </w:rPr>
      </w:pPr>
    </w:p>
    <w:p w14:paraId="4101652C" w14:textId="77777777" w:rsidR="00CC2EFB" w:rsidRDefault="00CC2EFB">
      <w:pPr>
        <w:rPr>
          <w:rFonts w:ascii="Calibri" w:hAnsi="Calibri" w:cs="Calibri"/>
        </w:rPr>
      </w:pPr>
    </w:p>
    <w:p w14:paraId="4B99056E" w14:textId="77777777" w:rsidR="00CC2EFB" w:rsidRDefault="00CC2EFB">
      <w:pPr>
        <w:rPr>
          <w:rFonts w:ascii="Calibri" w:hAnsi="Calibri" w:cs="Calibri"/>
        </w:rPr>
      </w:pPr>
    </w:p>
    <w:p w14:paraId="1299C43A" w14:textId="77777777" w:rsidR="00CC2EFB" w:rsidRDefault="00CC2EFB">
      <w:pPr>
        <w:rPr>
          <w:rFonts w:ascii="Calibri" w:hAnsi="Calibri" w:cs="Calibri"/>
        </w:rPr>
      </w:pPr>
    </w:p>
    <w:p w14:paraId="4DDBEF00" w14:textId="77777777" w:rsidR="00CC2EFB" w:rsidRDefault="00CC2EFB">
      <w:pPr>
        <w:rPr>
          <w:rFonts w:ascii="Calibri" w:hAnsi="Calibri" w:cs="Calibri"/>
        </w:rPr>
      </w:pPr>
    </w:p>
    <w:p w14:paraId="3461D779" w14:textId="77777777" w:rsidR="00CC2EFB" w:rsidRDefault="00CC2EFB">
      <w:pPr>
        <w:rPr>
          <w:rFonts w:ascii="Calibri" w:hAnsi="Calibri" w:cs="Calibri"/>
        </w:rPr>
      </w:pPr>
    </w:p>
    <w:p w14:paraId="3CF2D8B6" w14:textId="77777777" w:rsidR="00CC2EFB" w:rsidRDefault="00CC2EFB">
      <w:pPr>
        <w:rPr>
          <w:rFonts w:ascii="Calibri" w:hAnsi="Calibri" w:cs="Calibri"/>
        </w:rPr>
      </w:pPr>
    </w:p>
    <w:p w14:paraId="0F5A02CD" w14:textId="0579E73D" w:rsidR="00CC2EFB" w:rsidRDefault="00CC2EFB"/>
    <w:p w14:paraId="0F366011" w14:textId="77777777" w:rsidR="006C0F13" w:rsidRPr="006C0F13" w:rsidRDefault="006C0F13" w:rsidP="006C0F13"/>
    <w:p w14:paraId="7931593A" w14:textId="77777777" w:rsidR="00CC2EFB" w:rsidRDefault="00064662">
      <w:pPr>
        <w:pStyle w:val="TtuloTDC"/>
        <w:jc w:val="center"/>
      </w:pPr>
      <w:bookmarkStart w:id="0" w:name="_Toc45299073"/>
      <w:r>
        <w:rPr>
          <w:rFonts w:ascii="Calibri" w:hAnsi="Calibri" w:cs="Calibri"/>
        </w:rPr>
        <w:lastRenderedPageBreak/>
        <w:t>TABLA DE CONTENIDO</w:t>
      </w:r>
      <w:bookmarkEnd w:id="0"/>
    </w:p>
    <w:p w14:paraId="62EBF3C5" w14:textId="77777777" w:rsidR="00CC2EFB" w:rsidRPr="00FD36B3" w:rsidRDefault="00CC2EFB">
      <w:pPr>
        <w:rPr>
          <w:rFonts w:ascii="Calibri" w:hAnsi="Calibri" w:cs="Calibri"/>
          <w:b/>
          <w:bCs/>
          <w:lang w:val="es-PY" w:eastAsia="en-US"/>
        </w:rPr>
      </w:pPr>
    </w:p>
    <w:p w14:paraId="23B6551E" w14:textId="27FC702D" w:rsidR="00464A23" w:rsidRDefault="00064662">
      <w:pPr>
        <w:pStyle w:val="TDC1"/>
        <w:tabs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299073" w:history="1">
        <w:r w:rsidR="00464A23" w:rsidRPr="00EF43DB">
          <w:rPr>
            <w:rStyle w:val="Hipervnculo"/>
            <w:noProof/>
          </w:rPr>
          <w:t>TABLA DE CONTENIDO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_Toc45299073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2</w:t>
        </w:r>
        <w:r w:rsidR="00464A23">
          <w:rPr>
            <w:noProof/>
            <w:webHidden/>
          </w:rPr>
          <w:fldChar w:fldCharType="end"/>
        </w:r>
      </w:hyperlink>
    </w:p>
    <w:p w14:paraId="24EC35FE" w14:textId="1BE339B4" w:rsidR="00464A23" w:rsidRDefault="00071F5C">
      <w:pPr>
        <w:pStyle w:val="TDC1"/>
        <w:tabs>
          <w:tab w:val="left" w:pos="48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74" w:history="1">
        <w:r w:rsidR="00464A23" w:rsidRPr="00EF43DB">
          <w:rPr>
            <w:rStyle w:val="Hipervnculo"/>
            <w:noProof/>
          </w:rPr>
          <w:t>1.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Proyecto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_Toc45299074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3</w:t>
        </w:r>
        <w:r w:rsidR="00464A23">
          <w:rPr>
            <w:noProof/>
            <w:webHidden/>
          </w:rPr>
          <w:fldChar w:fldCharType="end"/>
        </w:r>
      </w:hyperlink>
    </w:p>
    <w:p w14:paraId="14E01FCD" w14:textId="5AC3C0D7" w:rsidR="00464A23" w:rsidRDefault="00071F5C">
      <w:pPr>
        <w:pStyle w:val="TDC1"/>
        <w:tabs>
          <w:tab w:val="left" w:pos="48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75" w:history="1">
        <w:r w:rsidR="00464A23" w:rsidRPr="00EF43DB">
          <w:rPr>
            <w:rStyle w:val="Hipervnculo"/>
            <w:noProof/>
          </w:rPr>
          <w:t>2.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Introducción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_Toc45299075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3</w:t>
        </w:r>
        <w:r w:rsidR="00464A23">
          <w:rPr>
            <w:noProof/>
            <w:webHidden/>
          </w:rPr>
          <w:fldChar w:fldCharType="end"/>
        </w:r>
      </w:hyperlink>
    </w:p>
    <w:p w14:paraId="7530BCBB" w14:textId="762A7A1C" w:rsidR="00464A23" w:rsidRDefault="00071F5C">
      <w:pPr>
        <w:pStyle w:val="TDC1"/>
        <w:tabs>
          <w:tab w:val="left" w:pos="48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76" w:history="1">
        <w:r w:rsidR="00464A23" w:rsidRPr="00EF43DB">
          <w:rPr>
            <w:rStyle w:val="Hipervnculo"/>
            <w:noProof/>
          </w:rPr>
          <w:t>3.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Visión General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_Toc45299076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3</w:t>
        </w:r>
        <w:r w:rsidR="00464A23">
          <w:rPr>
            <w:noProof/>
            <w:webHidden/>
          </w:rPr>
          <w:fldChar w:fldCharType="end"/>
        </w:r>
      </w:hyperlink>
    </w:p>
    <w:p w14:paraId="69C55A27" w14:textId="4E1B043F" w:rsidR="00464A23" w:rsidRDefault="00071F5C">
      <w:pPr>
        <w:pStyle w:val="TDC1"/>
        <w:tabs>
          <w:tab w:val="left" w:pos="48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77" w:history="1">
        <w:r w:rsidR="00464A23" w:rsidRPr="00EF43DB">
          <w:rPr>
            <w:rStyle w:val="Hipervnculo"/>
            <w:noProof/>
          </w:rPr>
          <w:t>4.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Procedimiento Instalación – Visión General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_Toc45299077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4</w:t>
        </w:r>
        <w:r w:rsidR="00464A23">
          <w:rPr>
            <w:noProof/>
            <w:webHidden/>
          </w:rPr>
          <w:fldChar w:fldCharType="end"/>
        </w:r>
      </w:hyperlink>
    </w:p>
    <w:p w14:paraId="53206CB3" w14:textId="7D2FAA82" w:rsidR="00464A23" w:rsidRDefault="00071F5C">
      <w:pPr>
        <w:pStyle w:val="TDC1"/>
        <w:tabs>
          <w:tab w:val="left" w:pos="48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78" w:history="1">
        <w:r w:rsidR="00464A23" w:rsidRPr="00EF43DB">
          <w:rPr>
            <w:rStyle w:val="Hipervnculo"/>
            <w:noProof/>
          </w:rPr>
          <w:t>5.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Procedimiento de Instalación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_Toc45299078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5</w:t>
        </w:r>
        <w:r w:rsidR="00464A23">
          <w:rPr>
            <w:noProof/>
            <w:webHidden/>
          </w:rPr>
          <w:fldChar w:fldCharType="end"/>
        </w:r>
      </w:hyperlink>
    </w:p>
    <w:p w14:paraId="1DF6E366" w14:textId="682012E8" w:rsidR="00464A23" w:rsidRDefault="00071F5C">
      <w:pPr>
        <w:pStyle w:val="TDC1"/>
        <w:tabs>
          <w:tab w:val="left" w:pos="72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79" w:history="1">
        <w:r w:rsidR="00464A23" w:rsidRPr="00EF43DB">
          <w:rPr>
            <w:rStyle w:val="Hipervnculo"/>
            <w:noProof/>
          </w:rPr>
          <w:t>5.1.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Actividad 1: Validar Prerrequisitos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_Toc45299079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5</w:t>
        </w:r>
        <w:r w:rsidR="00464A23">
          <w:rPr>
            <w:noProof/>
            <w:webHidden/>
          </w:rPr>
          <w:fldChar w:fldCharType="end"/>
        </w:r>
      </w:hyperlink>
    </w:p>
    <w:p w14:paraId="237E87C3" w14:textId="7407FBCF" w:rsidR="00464A23" w:rsidRDefault="00071F5C">
      <w:pPr>
        <w:pStyle w:val="TDC1"/>
        <w:tabs>
          <w:tab w:val="left" w:pos="72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80" w:history="1">
        <w:r w:rsidR="00464A23" w:rsidRPr="00EF43DB">
          <w:rPr>
            <w:rStyle w:val="Hipervnculo"/>
            <w:noProof/>
          </w:rPr>
          <w:t>5.1.1.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Especificaciones Técnicas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_Toc45299080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5</w:t>
        </w:r>
        <w:r w:rsidR="00464A23">
          <w:rPr>
            <w:noProof/>
            <w:webHidden/>
          </w:rPr>
          <w:fldChar w:fldCharType="end"/>
        </w:r>
      </w:hyperlink>
    </w:p>
    <w:p w14:paraId="482B1729" w14:textId="46985B82" w:rsidR="00464A23" w:rsidRDefault="00071F5C">
      <w:pPr>
        <w:pStyle w:val="TDC1"/>
        <w:tabs>
          <w:tab w:val="left" w:pos="72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81" w:history="1">
        <w:r w:rsidR="00464A23" w:rsidRPr="00EF43DB">
          <w:rPr>
            <w:rStyle w:val="Hipervnculo"/>
            <w:noProof/>
          </w:rPr>
          <w:t>5.1.2.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Permisiones y Ambiente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_Toc45299081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5</w:t>
        </w:r>
        <w:r w:rsidR="00464A23">
          <w:rPr>
            <w:noProof/>
            <w:webHidden/>
          </w:rPr>
          <w:fldChar w:fldCharType="end"/>
        </w:r>
      </w:hyperlink>
    </w:p>
    <w:p w14:paraId="38245923" w14:textId="2F493813" w:rsidR="00464A23" w:rsidRDefault="00071F5C">
      <w:pPr>
        <w:pStyle w:val="TDC1"/>
        <w:tabs>
          <w:tab w:val="left" w:pos="72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82" w:history="1">
        <w:r w:rsidR="00464A23" w:rsidRPr="00EF43DB">
          <w:rPr>
            <w:rStyle w:val="Hipervnculo"/>
            <w:noProof/>
          </w:rPr>
          <w:t>5.1.3.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Acceso y Descarga al Repositorio: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_Toc45299082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5</w:t>
        </w:r>
        <w:r w:rsidR="00464A23">
          <w:rPr>
            <w:noProof/>
            <w:webHidden/>
          </w:rPr>
          <w:fldChar w:fldCharType="end"/>
        </w:r>
      </w:hyperlink>
    </w:p>
    <w:p w14:paraId="657C5400" w14:textId="35A5754C" w:rsidR="00464A23" w:rsidRDefault="00071F5C">
      <w:pPr>
        <w:pStyle w:val="TDC1"/>
        <w:tabs>
          <w:tab w:val="left" w:pos="72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83" w:history="1">
        <w:r w:rsidR="00464A23" w:rsidRPr="00EF43DB">
          <w:rPr>
            <w:rStyle w:val="Hipervnculo"/>
            <w:noProof/>
          </w:rPr>
          <w:t>5.2.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Actividad 2: Realización Copia de Seguridad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_Toc45299083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6</w:t>
        </w:r>
        <w:r w:rsidR="00464A23">
          <w:rPr>
            <w:noProof/>
            <w:webHidden/>
          </w:rPr>
          <w:fldChar w:fldCharType="end"/>
        </w:r>
      </w:hyperlink>
    </w:p>
    <w:p w14:paraId="6DAF7E5B" w14:textId="1AA46F5F" w:rsidR="00464A23" w:rsidRDefault="00071F5C">
      <w:pPr>
        <w:pStyle w:val="TDC1"/>
        <w:tabs>
          <w:tab w:val="left" w:pos="72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84" w:history="1">
        <w:r w:rsidR="00464A23" w:rsidRPr="00EF43DB">
          <w:rPr>
            <w:rStyle w:val="Hipervnculo"/>
            <w:noProof/>
          </w:rPr>
          <w:t>5.3.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Actividad 3: Procedimiento de Ajustes en Base de Datos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_Toc45299084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6</w:t>
        </w:r>
        <w:r w:rsidR="00464A23">
          <w:rPr>
            <w:noProof/>
            <w:webHidden/>
          </w:rPr>
          <w:fldChar w:fldCharType="end"/>
        </w:r>
      </w:hyperlink>
    </w:p>
    <w:p w14:paraId="008F5AA7" w14:textId="0FEAD980" w:rsidR="00464A23" w:rsidRDefault="00071F5C">
      <w:pPr>
        <w:pStyle w:val="TDC1"/>
        <w:tabs>
          <w:tab w:val="left" w:pos="72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85" w:history="1">
        <w:r w:rsidR="00464A23" w:rsidRPr="00EF43DB">
          <w:rPr>
            <w:rStyle w:val="Hipervnculo"/>
            <w:noProof/>
          </w:rPr>
          <w:t>5.4.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Actividad 4: Procedimiento de Instalación en el Servidor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_Toc45299085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7</w:t>
        </w:r>
        <w:r w:rsidR="00464A23">
          <w:rPr>
            <w:noProof/>
            <w:webHidden/>
          </w:rPr>
          <w:fldChar w:fldCharType="end"/>
        </w:r>
      </w:hyperlink>
    </w:p>
    <w:p w14:paraId="16957A3C" w14:textId="6061B2F9" w:rsidR="00464A23" w:rsidRDefault="00071F5C">
      <w:pPr>
        <w:pStyle w:val="TDC2"/>
        <w:tabs>
          <w:tab w:val="right" w:leader="dot" w:pos="938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419" w:eastAsia="es-419"/>
        </w:rPr>
      </w:pPr>
      <w:hyperlink w:anchor="_Toc45299086" w:history="1">
        <w:r w:rsidR="00464A23" w:rsidRPr="00EF43DB">
          <w:rPr>
            <w:rStyle w:val="Hipervnculo"/>
            <w:rFonts w:cstheme="minorHAnsi"/>
            <w:noProof/>
            <w:kern w:val="2"/>
          </w:rPr>
          <w:t>Levantar el proyecto backend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_Toc45299086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7</w:t>
        </w:r>
        <w:r w:rsidR="00464A23">
          <w:rPr>
            <w:noProof/>
            <w:webHidden/>
          </w:rPr>
          <w:fldChar w:fldCharType="end"/>
        </w:r>
      </w:hyperlink>
    </w:p>
    <w:p w14:paraId="7F7F00CC" w14:textId="2D37747C" w:rsidR="00464A23" w:rsidRDefault="00071F5C">
      <w:pPr>
        <w:pStyle w:val="TDC2"/>
        <w:tabs>
          <w:tab w:val="right" w:leader="dot" w:pos="938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419" w:eastAsia="es-419"/>
        </w:rPr>
      </w:pPr>
      <w:hyperlink w:anchor="_Toc45299087" w:history="1">
        <w:r w:rsidR="00464A23" w:rsidRPr="00EF43DB">
          <w:rPr>
            <w:rStyle w:val="Hipervnculo"/>
            <w:rFonts w:cstheme="minorHAnsi"/>
            <w:noProof/>
            <w:kern w:val="2"/>
          </w:rPr>
          <w:t>Levantar el proyecto frontend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_Toc45299087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7</w:t>
        </w:r>
        <w:r w:rsidR="00464A23">
          <w:rPr>
            <w:noProof/>
            <w:webHidden/>
          </w:rPr>
          <w:fldChar w:fldCharType="end"/>
        </w:r>
      </w:hyperlink>
    </w:p>
    <w:p w14:paraId="464E95DF" w14:textId="034DE6BC" w:rsidR="00464A23" w:rsidRDefault="00071F5C">
      <w:pPr>
        <w:pStyle w:val="TDC2"/>
        <w:tabs>
          <w:tab w:val="right" w:leader="dot" w:pos="938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419" w:eastAsia="es-419"/>
        </w:rPr>
      </w:pPr>
      <w:hyperlink w:anchor="_Toc45299088" w:history="1">
        <w:r w:rsidR="00464A23" w:rsidRPr="00EF43DB">
          <w:rPr>
            <w:rStyle w:val="Hipervnculo"/>
            <w:rFonts w:cstheme="minorHAnsi"/>
            <w:noProof/>
            <w:kern w:val="2"/>
          </w:rPr>
          <w:t>Obtener Servidor de aplicación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_Toc45299088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8</w:t>
        </w:r>
        <w:r w:rsidR="00464A23">
          <w:rPr>
            <w:noProof/>
            <w:webHidden/>
          </w:rPr>
          <w:fldChar w:fldCharType="end"/>
        </w:r>
      </w:hyperlink>
    </w:p>
    <w:p w14:paraId="4FD862B4" w14:textId="0F072E81" w:rsidR="00464A23" w:rsidRDefault="00071F5C">
      <w:pPr>
        <w:pStyle w:val="TDC2"/>
        <w:tabs>
          <w:tab w:val="right" w:leader="dot" w:pos="938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419" w:eastAsia="es-419"/>
        </w:rPr>
      </w:pPr>
      <w:hyperlink w:anchor="_Toc45299089" w:history="1">
        <w:r w:rsidR="00464A23" w:rsidRPr="00EF43DB">
          <w:rPr>
            <w:rStyle w:val="Hipervnculo"/>
            <w:rFonts w:ascii="Book Antiqua" w:hAnsi="Book Antiqua"/>
            <w:noProof/>
            <w:kern w:val="2"/>
          </w:rPr>
          <w:t>Configurar Módulo de Postgresql en Wildfly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_Toc45299089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8</w:t>
        </w:r>
        <w:r w:rsidR="00464A23">
          <w:rPr>
            <w:noProof/>
            <w:webHidden/>
          </w:rPr>
          <w:fldChar w:fldCharType="end"/>
        </w:r>
      </w:hyperlink>
    </w:p>
    <w:p w14:paraId="3B4F734D" w14:textId="1C31252A" w:rsidR="00464A23" w:rsidRDefault="00071F5C">
      <w:pPr>
        <w:pStyle w:val="TDC2"/>
        <w:tabs>
          <w:tab w:val="right" w:leader="dot" w:pos="938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419" w:eastAsia="es-419"/>
        </w:rPr>
      </w:pPr>
      <w:hyperlink w:anchor="_Toc45299090" w:history="1">
        <w:r w:rsidR="00464A23" w:rsidRPr="00EF43DB">
          <w:rPr>
            <w:rStyle w:val="Hipervnculo"/>
            <w:rFonts w:cstheme="minorHAnsi"/>
            <w:noProof/>
            <w:kern w:val="2"/>
          </w:rPr>
          <w:t>Configuración del datasource en el standalone del Wildfly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_Toc45299090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8</w:t>
        </w:r>
        <w:r w:rsidR="00464A23">
          <w:rPr>
            <w:noProof/>
            <w:webHidden/>
          </w:rPr>
          <w:fldChar w:fldCharType="end"/>
        </w:r>
      </w:hyperlink>
    </w:p>
    <w:p w14:paraId="720717A1" w14:textId="5DFBFD4B" w:rsidR="00464A23" w:rsidRDefault="00071F5C">
      <w:pPr>
        <w:pStyle w:val="TDC1"/>
        <w:tabs>
          <w:tab w:val="left" w:pos="72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91" w:history="1">
        <w:r w:rsidR="00464A23" w:rsidRPr="00EF43DB">
          <w:rPr>
            <w:rStyle w:val="Hipervnculo"/>
            <w:noProof/>
          </w:rPr>
          <w:t>5.5.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Actividad 5: Configuración de las tareas agendadas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_Toc45299091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9</w:t>
        </w:r>
        <w:r w:rsidR="00464A23">
          <w:rPr>
            <w:noProof/>
            <w:webHidden/>
          </w:rPr>
          <w:fldChar w:fldCharType="end"/>
        </w:r>
      </w:hyperlink>
    </w:p>
    <w:p w14:paraId="15226058" w14:textId="44E0F815" w:rsidR="00464A23" w:rsidRDefault="00071F5C">
      <w:pPr>
        <w:pStyle w:val="TDC1"/>
        <w:tabs>
          <w:tab w:val="left" w:pos="72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92" w:history="1">
        <w:r w:rsidR="00464A23" w:rsidRPr="00EF43DB">
          <w:rPr>
            <w:rStyle w:val="Hipervnculo"/>
            <w:noProof/>
          </w:rPr>
          <w:t>5.5.1.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Descripción Tareas Batch – Sistema Seguimiento Pacientes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_Toc45299092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9</w:t>
        </w:r>
        <w:r w:rsidR="00464A23">
          <w:rPr>
            <w:noProof/>
            <w:webHidden/>
          </w:rPr>
          <w:fldChar w:fldCharType="end"/>
        </w:r>
      </w:hyperlink>
    </w:p>
    <w:p w14:paraId="62D6D653" w14:textId="185BC8BE" w:rsidR="00464A23" w:rsidRDefault="00071F5C">
      <w:pPr>
        <w:pStyle w:val="TDC1"/>
        <w:tabs>
          <w:tab w:val="left" w:pos="72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93" w:history="1">
        <w:r w:rsidR="00464A23" w:rsidRPr="00EF43DB">
          <w:rPr>
            <w:rStyle w:val="Hipervnculo"/>
            <w:noProof/>
          </w:rPr>
          <w:t>5.5.2.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Instalación Tareas Batch – Sistema Seguimiento Pacientes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_Toc45299093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10</w:t>
        </w:r>
        <w:r w:rsidR="00464A23">
          <w:rPr>
            <w:noProof/>
            <w:webHidden/>
          </w:rPr>
          <w:fldChar w:fldCharType="end"/>
        </w:r>
      </w:hyperlink>
    </w:p>
    <w:p w14:paraId="66E91D7E" w14:textId="3084118A" w:rsidR="00464A23" w:rsidRDefault="00071F5C">
      <w:pPr>
        <w:pStyle w:val="TDC1"/>
        <w:tabs>
          <w:tab w:val="left" w:pos="72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94" w:history="1">
        <w:r w:rsidR="00464A23" w:rsidRPr="00EF43DB">
          <w:rPr>
            <w:rStyle w:val="Hipervnculo"/>
            <w:noProof/>
          </w:rPr>
          <w:t>5.6.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Actividad 6: Pruebas de Verificación y Validación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_Toc45299094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10</w:t>
        </w:r>
        <w:r w:rsidR="00464A23">
          <w:rPr>
            <w:noProof/>
            <w:webHidden/>
          </w:rPr>
          <w:fldChar w:fldCharType="end"/>
        </w:r>
      </w:hyperlink>
    </w:p>
    <w:p w14:paraId="181D67D5" w14:textId="00B3A91D" w:rsidR="00464A23" w:rsidRDefault="00071F5C">
      <w:pPr>
        <w:pStyle w:val="TDC1"/>
        <w:tabs>
          <w:tab w:val="left" w:pos="48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95" w:history="1">
        <w:r w:rsidR="00464A23" w:rsidRPr="00EF43DB">
          <w:rPr>
            <w:rStyle w:val="Hipervnculo"/>
            <w:noProof/>
          </w:rPr>
          <w:t>6.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Envío de mensajes Push a un dispositivo móvil utilizando Firebase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_Toc45299095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11</w:t>
        </w:r>
        <w:r w:rsidR="00464A23">
          <w:rPr>
            <w:noProof/>
            <w:webHidden/>
          </w:rPr>
          <w:fldChar w:fldCharType="end"/>
        </w:r>
      </w:hyperlink>
    </w:p>
    <w:p w14:paraId="3B250FED" w14:textId="73A82459" w:rsidR="00464A23" w:rsidRDefault="00071F5C">
      <w:pPr>
        <w:pStyle w:val="TDC1"/>
        <w:tabs>
          <w:tab w:val="left" w:pos="48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96" w:history="1">
        <w:r w:rsidR="00464A23" w:rsidRPr="00EF43DB">
          <w:rPr>
            <w:rStyle w:val="Hipervnculo"/>
            <w:noProof/>
          </w:rPr>
          <w:t>7.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Flujo de Excepción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_Toc45299096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11</w:t>
        </w:r>
        <w:r w:rsidR="00464A23">
          <w:rPr>
            <w:noProof/>
            <w:webHidden/>
          </w:rPr>
          <w:fldChar w:fldCharType="end"/>
        </w:r>
      </w:hyperlink>
    </w:p>
    <w:p w14:paraId="17E0BDC2" w14:textId="441A1516" w:rsidR="00464A23" w:rsidRDefault="00071F5C">
      <w:pPr>
        <w:pStyle w:val="TDC1"/>
        <w:tabs>
          <w:tab w:val="left" w:pos="48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97" w:history="1">
        <w:r w:rsidR="00464A23" w:rsidRPr="00EF43DB">
          <w:rPr>
            <w:rStyle w:val="Hipervnculo"/>
            <w:noProof/>
          </w:rPr>
          <w:t>c.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Actividad 3.1 Procedimiento Rollback Base de Datos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_Toc45299097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11</w:t>
        </w:r>
        <w:r w:rsidR="00464A23">
          <w:rPr>
            <w:noProof/>
            <w:webHidden/>
          </w:rPr>
          <w:fldChar w:fldCharType="end"/>
        </w:r>
      </w:hyperlink>
    </w:p>
    <w:p w14:paraId="23DC79F8" w14:textId="7837BA43" w:rsidR="00464A23" w:rsidRDefault="00071F5C">
      <w:pPr>
        <w:pStyle w:val="TDC1"/>
        <w:tabs>
          <w:tab w:val="left" w:pos="480"/>
          <w:tab w:val="right" w:leader="dot" w:pos="938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45299098" w:history="1">
        <w:r w:rsidR="00464A23" w:rsidRPr="00EF43DB">
          <w:rPr>
            <w:rStyle w:val="Hipervnculo"/>
            <w:noProof/>
          </w:rPr>
          <w:t>d.</w:t>
        </w:r>
        <w:r w:rsidR="00464A2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419" w:eastAsia="es-419"/>
          </w:rPr>
          <w:tab/>
        </w:r>
        <w:r w:rsidR="00464A23" w:rsidRPr="00EF43DB">
          <w:rPr>
            <w:rStyle w:val="Hipervnculo"/>
            <w:noProof/>
          </w:rPr>
          <w:t>Actividad 4.1 Procedimiento Rollback Servidor de Aplicaciones</w:t>
        </w:r>
        <w:r w:rsidR="00464A23">
          <w:rPr>
            <w:noProof/>
            <w:webHidden/>
          </w:rPr>
          <w:tab/>
        </w:r>
        <w:r w:rsidR="00464A23">
          <w:rPr>
            <w:noProof/>
            <w:webHidden/>
          </w:rPr>
          <w:fldChar w:fldCharType="begin"/>
        </w:r>
        <w:r w:rsidR="00464A23">
          <w:rPr>
            <w:noProof/>
            <w:webHidden/>
          </w:rPr>
          <w:instrText xml:space="preserve"> PAGEREF _Toc45299098 \h </w:instrText>
        </w:r>
        <w:r w:rsidR="00464A23">
          <w:rPr>
            <w:noProof/>
            <w:webHidden/>
          </w:rPr>
        </w:r>
        <w:r w:rsidR="00464A23">
          <w:rPr>
            <w:noProof/>
            <w:webHidden/>
          </w:rPr>
          <w:fldChar w:fldCharType="separate"/>
        </w:r>
        <w:r w:rsidR="00FD36B3">
          <w:rPr>
            <w:noProof/>
            <w:webHidden/>
          </w:rPr>
          <w:t>11</w:t>
        </w:r>
        <w:r w:rsidR="00464A23">
          <w:rPr>
            <w:noProof/>
            <w:webHidden/>
          </w:rPr>
          <w:fldChar w:fldCharType="end"/>
        </w:r>
      </w:hyperlink>
    </w:p>
    <w:p w14:paraId="2946DB82" w14:textId="30A8C26A" w:rsidR="00CC2EFB" w:rsidRDefault="00064662">
      <w:pPr>
        <w:rPr>
          <w:rFonts w:ascii="Calibri" w:hAnsi="Calibri" w:cs="Calibri"/>
          <w:b/>
          <w:bCs/>
          <w:smallCaps/>
          <w:sz w:val="22"/>
          <w:szCs w:val="22"/>
          <w:lang w:eastAsia="ja-JP"/>
        </w:rPr>
      </w:pPr>
      <w:r>
        <w:fldChar w:fldCharType="end"/>
      </w:r>
    </w:p>
    <w:p w14:paraId="5997CC1D" w14:textId="77777777" w:rsidR="00CC2EFB" w:rsidRDefault="00CC2EFB">
      <w:pPr>
        <w:pStyle w:val="Textoindependiente"/>
        <w:pageBreakBefore/>
        <w:rPr>
          <w:rFonts w:ascii="Calibri" w:hAnsi="Calibri" w:cs="Calibri"/>
          <w:b/>
          <w:bCs/>
          <w:caps/>
          <w:sz w:val="20"/>
          <w:szCs w:val="20"/>
          <w:lang w:val="es-ES" w:eastAsia="ja-JP"/>
        </w:rPr>
      </w:pPr>
    </w:p>
    <w:p w14:paraId="1E45A93D" w14:textId="27774C9A" w:rsidR="2E247CD5" w:rsidRPr="00A07437" w:rsidRDefault="2E247CD5" w:rsidP="00A07437">
      <w:pPr>
        <w:pStyle w:val="Ttulo1"/>
        <w:numPr>
          <w:ilvl w:val="0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1" w:name="_Toc45299074"/>
      <w:r w:rsidRPr="00A07437">
        <w:rPr>
          <w:rFonts w:ascii="Calibri" w:hAnsi="Calibri" w:cs="Calibri"/>
        </w:rPr>
        <w:t>Proyecto</w:t>
      </w:r>
      <w:bookmarkEnd w:id="1"/>
      <w:r w:rsidRPr="00A07437">
        <w:rPr>
          <w:rFonts w:ascii="Calibri" w:hAnsi="Calibri" w:cs="Calibri"/>
        </w:rPr>
        <w:t> </w:t>
      </w:r>
    </w:p>
    <w:p w14:paraId="7A30317E" w14:textId="36CB78CF" w:rsidR="2E247CD5" w:rsidRDefault="2046B7E6" w:rsidP="2E247CD5">
      <w:pPr>
        <w:spacing w:beforeAutospacing="1" w:afterAutospacing="1"/>
        <w:jc w:val="both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2046B7E6">
        <w:rPr>
          <w:rFonts w:ascii="Calibri" w:eastAsia="Calibri" w:hAnsi="Calibri" w:cs="Calibri"/>
          <w:color w:val="000000" w:themeColor="text1"/>
          <w:sz w:val="22"/>
          <w:szCs w:val="22"/>
          <w:lang w:val="es-419"/>
        </w:rPr>
        <w:t>Plataforma de seguimiento de pacientes en cuarentena, a causa del coronavirus (COVID-19) en Paraguay.</w:t>
      </w:r>
    </w:p>
    <w:p w14:paraId="462421FF" w14:textId="39C550BF" w:rsidR="2E247CD5" w:rsidRDefault="2E247CD5" w:rsidP="2E247CD5">
      <w:pPr>
        <w:spacing w:beforeAutospacing="1" w:afterAutospacing="1"/>
        <w:jc w:val="both"/>
        <w:rPr>
          <w:rFonts w:ascii="Calibri" w:eastAsia="Calibri" w:hAnsi="Calibri" w:cs="Calibri"/>
          <w:color w:val="000000" w:themeColor="text1"/>
          <w:sz w:val="22"/>
          <w:szCs w:val="22"/>
          <w:lang w:val="es-419"/>
        </w:rPr>
      </w:pPr>
    </w:p>
    <w:p w14:paraId="79CF3655" w14:textId="2F8C119F" w:rsidR="2E247CD5" w:rsidRPr="00A07437" w:rsidRDefault="2E247CD5" w:rsidP="00A07437">
      <w:pPr>
        <w:pStyle w:val="Ttulo1"/>
        <w:numPr>
          <w:ilvl w:val="0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2" w:name="_Toc45299075"/>
      <w:r w:rsidRPr="00A07437">
        <w:rPr>
          <w:rFonts w:ascii="Calibri" w:hAnsi="Calibri" w:cs="Calibri"/>
        </w:rPr>
        <w:t>Introducción</w:t>
      </w:r>
      <w:bookmarkEnd w:id="2"/>
    </w:p>
    <w:p w14:paraId="123CB07C" w14:textId="4F488FC6" w:rsidR="2E247CD5" w:rsidRDefault="71E9AF98" w:rsidP="71E9AF98">
      <w:pPr>
        <w:jc w:val="both"/>
        <w:rPr>
          <w:rFonts w:ascii="Calibri" w:hAnsi="Calibri" w:cs="Calibri"/>
          <w:color w:val="000000" w:themeColor="text1"/>
          <w:lang w:val="es-419"/>
        </w:rPr>
      </w:pPr>
      <w:r w:rsidRPr="71E9AF98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El presente documento </w:t>
      </w:r>
      <w:r w:rsidRPr="71E9AF98">
        <w:rPr>
          <w:rFonts w:ascii="Calibri" w:eastAsia="Calibri" w:hAnsi="Calibri" w:cs="Calibri"/>
          <w:color w:val="000000" w:themeColor="text1"/>
        </w:rPr>
        <w:t xml:space="preserve">está dirigido al personal técnico responsable de instalar y configurar la Plataforma de Seguimiento de Casos de </w:t>
      </w:r>
      <w:proofErr w:type="spellStart"/>
      <w:r w:rsidRPr="71E9AF98">
        <w:rPr>
          <w:rFonts w:ascii="Calibri" w:eastAsia="Calibri" w:hAnsi="Calibri" w:cs="Calibri"/>
          <w:color w:val="000000" w:themeColor="text1"/>
        </w:rPr>
        <w:t>Covid</w:t>
      </w:r>
      <w:proofErr w:type="spellEnd"/>
      <w:r w:rsidRPr="71E9AF98">
        <w:rPr>
          <w:rFonts w:ascii="Calibri" w:eastAsia="Calibri" w:hAnsi="Calibri" w:cs="Calibri"/>
          <w:color w:val="000000" w:themeColor="text1"/>
        </w:rPr>
        <w:t xml:space="preserve"> 19; por </w:t>
      </w:r>
      <w:proofErr w:type="gramStart"/>
      <w:r w:rsidRPr="71E9AF98">
        <w:rPr>
          <w:rFonts w:ascii="Calibri" w:eastAsia="Calibri" w:hAnsi="Calibri" w:cs="Calibri"/>
          <w:color w:val="000000" w:themeColor="text1"/>
        </w:rPr>
        <w:t>tanto</w:t>
      </w:r>
      <w:proofErr w:type="gramEnd"/>
      <w:r w:rsidRPr="71E9AF98">
        <w:rPr>
          <w:rFonts w:ascii="Calibri" w:eastAsia="Calibri" w:hAnsi="Calibri" w:cs="Calibri"/>
          <w:color w:val="000000" w:themeColor="text1"/>
        </w:rPr>
        <w:t xml:space="preserve"> se asume que el lector </w:t>
      </w:r>
      <w:proofErr w:type="spellStart"/>
      <w:r w:rsidRPr="71E9AF98">
        <w:rPr>
          <w:rFonts w:ascii="Calibri" w:eastAsia="Calibri" w:hAnsi="Calibri" w:cs="Calibri"/>
          <w:color w:val="000000" w:themeColor="text1"/>
        </w:rPr>
        <w:t>est</w:t>
      </w:r>
      <w:proofErr w:type="spellEnd"/>
      <w:r w:rsidRPr="71E9AF98">
        <w:rPr>
          <w:rFonts w:ascii="Calibri" w:eastAsia="Calibri" w:hAnsi="Calibri" w:cs="Calibri"/>
          <w:color w:val="000000" w:themeColor="text1"/>
          <w:lang w:val="es-PY"/>
        </w:rPr>
        <w:t>á</w:t>
      </w:r>
      <w:r w:rsidRPr="71E9AF98">
        <w:rPr>
          <w:rFonts w:ascii="Calibri" w:eastAsia="Calibri" w:hAnsi="Calibri" w:cs="Calibri"/>
          <w:color w:val="000000" w:themeColor="text1"/>
        </w:rPr>
        <w:t xml:space="preserve"> familiarizado con conceptos básicos de administración bajo el sistema operativo Linux y servidor </w:t>
      </w:r>
      <w:proofErr w:type="spellStart"/>
      <w:r w:rsidRPr="71E9AF98">
        <w:rPr>
          <w:rFonts w:ascii="Calibri" w:eastAsia="Calibri" w:hAnsi="Calibri" w:cs="Calibri"/>
          <w:color w:val="000000" w:themeColor="text1"/>
        </w:rPr>
        <w:t>Nginx</w:t>
      </w:r>
      <w:proofErr w:type="spellEnd"/>
      <w:r w:rsidRPr="71E9AF98">
        <w:rPr>
          <w:rFonts w:ascii="Calibri" w:eastAsia="Calibri" w:hAnsi="Calibri" w:cs="Calibri"/>
          <w:color w:val="000000" w:themeColor="text1"/>
        </w:rPr>
        <w:t>.</w:t>
      </w:r>
    </w:p>
    <w:p w14:paraId="1A36DAC4" w14:textId="4D07DD84" w:rsidR="2E247CD5" w:rsidRDefault="2E247CD5" w:rsidP="71E9AF98">
      <w:pPr>
        <w:jc w:val="both"/>
        <w:rPr>
          <w:rFonts w:ascii="Calibri" w:hAnsi="Calibri" w:cs="Calibri"/>
          <w:color w:val="000000" w:themeColor="text1"/>
          <w:highlight w:val="yellow"/>
          <w:lang w:val="es-419"/>
        </w:rPr>
      </w:pPr>
    </w:p>
    <w:p w14:paraId="090F433E" w14:textId="77777777" w:rsidR="00D90CA4" w:rsidRPr="00D90CA4" w:rsidRDefault="00D90CA4" w:rsidP="2E247CD5">
      <w:pPr>
        <w:jc w:val="both"/>
        <w:rPr>
          <w:rFonts w:ascii="Calibri" w:hAnsi="Calibri" w:cs="Calibri"/>
          <w:color w:val="000000" w:themeColor="text1"/>
          <w:lang w:val="es-419"/>
        </w:rPr>
      </w:pPr>
    </w:p>
    <w:p w14:paraId="4B1BB984" w14:textId="4E833937" w:rsidR="2E247CD5" w:rsidRPr="00A07437" w:rsidRDefault="2E247CD5" w:rsidP="00A07437">
      <w:pPr>
        <w:pStyle w:val="Ttulo1"/>
        <w:numPr>
          <w:ilvl w:val="0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3" w:name="_Toc45299076"/>
      <w:r w:rsidRPr="00A07437">
        <w:rPr>
          <w:rFonts w:ascii="Calibri" w:hAnsi="Calibri" w:cs="Calibri"/>
        </w:rPr>
        <w:t>Visión General</w:t>
      </w:r>
      <w:bookmarkEnd w:id="3"/>
    </w:p>
    <w:p w14:paraId="7FB2CDE0" w14:textId="19684ED3" w:rsidR="2E247CD5" w:rsidRDefault="2E247CD5" w:rsidP="2E247CD5">
      <w:pPr>
        <w:spacing w:line="276" w:lineRule="auto"/>
        <w:rPr>
          <w:rFonts w:ascii="Calibri" w:eastAsia="Calibri" w:hAnsi="Calibri" w:cs="Calibri"/>
          <w:color w:val="00000A"/>
          <w:sz w:val="22"/>
          <w:szCs w:val="22"/>
        </w:rPr>
      </w:pPr>
    </w:p>
    <w:p w14:paraId="7F02C4DB" w14:textId="057B5FB4" w:rsidR="2E247CD5" w:rsidRDefault="2046B7E6" w:rsidP="2E247CD5">
      <w:pPr>
        <w:spacing w:beforeAutospacing="1" w:afterAutospacing="1"/>
        <w:jc w:val="both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2046B7E6">
        <w:rPr>
          <w:rFonts w:ascii="Calibri" w:eastAsia="Calibri" w:hAnsi="Calibri" w:cs="Calibri"/>
          <w:color w:val="000000" w:themeColor="text1"/>
          <w:sz w:val="22"/>
          <w:szCs w:val="22"/>
          <w:lang w:val="es-419"/>
        </w:rPr>
        <w:t>A continuación, se presenta una visión general de los principales componentes de la plataforma cuyo alcance es objeto del presente documento. Los módulos y funcionalidades delimitados por la línea puntillada roja son los módulos contemplados en el presente documento.</w:t>
      </w:r>
    </w:p>
    <w:p w14:paraId="5ADC0C53" w14:textId="3B6AF5D3" w:rsidR="2E247CD5" w:rsidRDefault="2E247CD5" w:rsidP="2E247CD5">
      <w:pPr>
        <w:spacing w:beforeAutospacing="1" w:afterAutospacing="1"/>
        <w:jc w:val="both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F54AA1F" w14:textId="2993450B" w:rsidR="2E247CD5" w:rsidRDefault="2E247CD5" w:rsidP="2E247CD5">
      <w:pPr>
        <w:jc w:val="both"/>
      </w:pPr>
      <w:r>
        <w:rPr>
          <w:noProof/>
        </w:rPr>
        <w:drawing>
          <wp:inline distT="0" distB="0" distL="0" distR="0" wp14:anchorId="4F03CF2B" wp14:editId="37B38670">
            <wp:extent cx="5715000" cy="2905125"/>
            <wp:effectExtent l="0" t="0" r="0" b="0"/>
            <wp:docPr id="1918461229" name="Imagen 39422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42228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6E39" w14:textId="74FC8219" w:rsidR="00D90CA4" w:rsidRDefault="00D90CA4" w:rsidP="2E247CD5">
      <w:pPr>
        <w:jc w:val="both"/>
      </w:pPr>
    </w:p>
    <w:p w14:paraId="1617FAF0" w14:textId="7F5B8107" w:rsidR="00D90CA4" w:rsidRDefault="00373A8C" w:rsidP="2E247CD5">
      <w:pPr>
        <w:spacing w:beforeAutospacing="1" w:afterAutospacing="1"/>
        <w:jc w:val="both"/>
        <w:rPr>
          <w:rFonts w:ascii="Calibri" w:eastAsia="Calibri" w:hAnsi="Calibri" w:cs="Calibri"/>
          <w:color w:val="000000" w:themeColor="text1"/>
          <w:sz w:val="22"/>
          <w:szCs w:val="22"/>
          <w:lang w:val="es-419"/>
        </w:rPr>
      </w:pPr>
      <w:r>
        <w:rPr>
          <w:rFonts w:ascii="Calibri" w:eastAsia="Calibri" w:hAnsi="Calibri" w:cs="Calibri"/>
          <w:color w:val="000000" w:themeColor="text1"/>
          <w:sz w:val="22"/>
          <w:szCs w:val="22"/>
          <w:lang w:val="es-419"/>
        </w:rPr>
        <w:t>El mapeo entre Módulo y Proyectos es el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9"/>
        <w:gridCol w:w="3130"/>
        <w:gridCol w:w="3130"/>
      </w:tblGrid>
      <w:tr w:rsidR="00373A8C" w14:paraId="57308D15" w14:textId="77777777" w:rsidTr="71E9AF98">
        <w:tc>
          <w:tcPr>
            <w:tcW w:w="3129" w:type="dxa"/>
          </w:tcPr>
          <w:p w14:paraId="27EE867F" w14:textId="54FAEFDE" w:rsidR="00373A8C" w:rsidRPr="00373A8C" w:rsidRDefault="00373A8C" w:rsidP="2E247CD5">
            <w:pPr>
              <w:spacing w:beforeAutospacing="1" w:afterAutospacing="1"/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419"/>
              </w:rPr>
            </w:pPr>
            <w:r w:rsidRPr="00373A8C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419"/>
              </w:rPr>
              <w:t>Módulo</w:t>
            </w:r>
          </w:p>
        </w:tc>
        <w:tc>
          <w:tcPr>
            <w:tcW w:w="3130" w:type="dxa"/>
          </w:tcPr>
          <w:p w14:paraId="04AA8C9C" w14:textId="35FF0290" w:rsidR="00373A8C" w:rsidRPr="00373A8C" w:rsidRDefault="00373A8C" w:rsidP="2E247CD5">
            <w:pPr>
              <w:spacing w:beforeAutospacing="1" w:afterAutospacing="1"/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419"/>
              </w:rPr>
            </w:pPr>
            <w:r w:rsidRPr="00373A8C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419"/>
              </w:rPr>
              <w:t>Proyecto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419"/>
              </w:rPr>
              <w:t xml:space="preserve"> Asociado</w:t>
            </w:r>
          </w:p>
        </w:tc>
        <w:tc>
          <w:tcPr>
            <w:tcW w:w="3130" w:type="dxa"/>
          </w:tcPr>
          <w:p w14:paraId="1DE0E150" w14:textId="624DB5C5" w:rsidR="00373A8C" w:rsidRPr="00373A8C" w:rsidRDefault="00373A8C" w:rsidP="2E247CD5">
            <w:pPr>
              <w:spacing w:beforeAutospacing="1" w:afterAutospacing="1"/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419"/>
              </w:rPr>
            </w:pPr>
            <w:r w:rsidRPr="00373A8C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419"/>
              </w:rPr>
              <w:t>Tecnología</w:t>
            </w:r>
          </w:p>
        </w:tc>
      </w:tr>
      <w:tr w:rsidR="00373A8C" w:rsidRPr="003929E0" w14:paraId="17B83074" w14:textId="77777777" w:rsidTr="71E9AF98">
        <w:tc>
          <w:tcPr>
            <w:tcW w:w="3129" w:type="dxa"/>
          </w:tcPr>
          <w:p w14:paraId="422CF6A6" w14:textId="77777777" w:rsidR="00373A8C" w:rsidRPr="002558BF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</w:pPr>
            <w:r w:rsidRPr="71E9AF98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  <w:t>Ciudadano – Formulario Ingreso al País</w:t>
            </w:r>
          </w:p>
          <w:p w14:paraId="7CA1425B" w14:textId="50C7F78A" w:rsidR="00373A8C" w:rsidRPr="002558BF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</w:pPr>
            <w:r w:rsidRPr="71E9AF98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  <w:t>Formulario Declaración Salud</w:t>
            </w:r>
          </w:p>
        </w:tc>
        <w:tc>
          <w:tcPr>
            <w:tcW w:w="3130" w:type="dxa"/>
          </w:tcPr>
          <w:p w14:paraId="517B9432" w14:textId="31E46284" w:rsidR="00373A8C" w:rsidRPr="002558BF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</w:pPr>
            <w:r w:rsidRPr="71E9AF98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  <w:t>portal-covid-core</w:t>
            </w:r>
          </w:p>
        </w:tc>
        <w:tc>
          <w:tcPr>
            <w:tcW w:w="3130" w:type="dxa"/>
          </w:tcPr>
          <w:p w14:paraId="0CF114D0" w14:textId="17ABEFCE" w:rsidR="00373A8C" w:rsidRPr="00464A23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n-US"/>
              </w:rPr>
            </w:pPr>
            <w:r w:rsidRPr="00464A23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n-US"/>
              </w:rPr>
              <w:t>EJB, JPA, Hibernate, Jax-RS, Jackson</w:t>
            </w:r>
          </w:p>
        </w:tc>
      </w:tr>
      <w:tr w:rsidR="00373A8C" w14:paraId="49495246" w14:textId="77777777" w:rsidTr="71E9AF98">
        <w:tc>
          <w:tcPr>
            <w:tcW w:w="3129" w:type="dxa"/>
          </w:tcPr>
          <w:p w14:paraId="56F664D6" w14:textId="7E1C301D" w:rsidR="00373A8C" w:rsidRPr="00DA633C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</w:pPr>
            <w:r w:rsidRPr="71E9AF98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  <w:t>Pacientes – Casos – Webapp (Informar Ubicación, Actualizar Estado Salud, Notificación Contacto Físico)</w:t>
            </w:r>
          </w:p>
        </w:tc>
        <w:tc>
          <w:tcPr>
            <w:tcW w:w="3130" w:type="dxa"/>
          </w:tcPr>
          <w:p w14:paraId="45874786" w14:textId="50C3D1FF" w:rsidR="00373A8C" w:rsidRPr="002558BF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</w:pPr>
            <w:r w:rsidRPr="71E9AF98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  <w:t>portal-covid-wpa</w:t>
            </w:r>
          </w:p>
        </w:tc>
        <w:tc>
          <w:tcPr>
            <w:tcW w:w="3130" w:type="dxa"/>
          </w:tcPr>
          <w:p w14:paraId="71CFBB17" w14:textId="4CC3887A" w:rsidR="00373A8C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</w:pPr>
            <w:r w:rsidRPr="71E9AF98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  <w:t>Vue.js, Bootstrap, Awesome</w:t>
            </w:r>
          </w:p>
        </w:tc>
      </w:tr>
      <w:tr w:rsidR="002558BF" w14:paraId="2BFBBB90" w14:textId="77777777" w:rsidTr="71E9AF98">
        <w:tc>
          <w:tcPr>
            <w:tcW w:w="3129" w:type="dxa"/>
          </w:tcPr>
          <w:p w14:paraId="5B60893D" w14:textId="3B361B99" w:rsidR="002558BF" w:rsidRPr="00DA633C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</w:pPr>
            <w:r w:rsidRPr="71E9AF98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  <w:t>Pacientes / Casos – App Nativa</w:t>
            </w:r>
          </w:p>
        </w:tc>
        <w:tc>
          <w:tcPr>
            <w:tcW w:w="3130" w:type="dxa"/>
          </w:tcPr>
          <w:p w14:paraId="217DE000" w14:textId="6E2D2AB9" w:rsidR="002558BF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</w:pPr>
            <w:r w:rsidRPr="71E9AF98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  <w:t>portal-covid-app</w:t>
            </w:r>
          </w:p>
        </w:tc>
        <w:tc>
          <w:tcPr>
            <w:tcW w:w="3130" w:type="dxa"/>
          </w:tcPr>
          <w:p w14:paraId="7507169F" w14:textId="1158F56F" w:rsidR="002558BF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</w:pPr>
            <w:r w:rsidRPr="71E9AF98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  <w:t>Flutte, Firebase</w:t>
            </w:r>
          </w:p>
        </w:tc>
      </w:tr>
      <w:tr w:rsidR="002558BF" w:rsidRPr="003929E0" w14:paraId="22760556" w14:textId="77777777" w:rsidTr="71E9AF98">
        <w:tc>
          <w:tcPr>
            <w:tcW w:w="3129" w:type="dxa"/>
          </w:tcPr>
          <w:p w14:paraId="253CA3E8" w14:textId="7042E94A" w:rsidR="002558BF" w:rsidRPr="00DA633C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</w:pPr>
            <w:r w:rsidRPr="71E9AF98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  <w:lastRenderedPageBreak/>
              <w:t>Backoffice de Gestión</w:t>
            </w:r>
          </w:p>
        </w:tc>
        <w:tc>
          <w:tcPr>
            <w:tcW w:w="3130" w:type="dxa"/>
          </w:tcPr>
          <w:p w14:paraId="2268B008" w14:textId="07ADBB8E" w:rsidR="002558BF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</w:pPr>
            <w:r w:rsidRPr="71E9AF98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419"/>
              </w:rPr>
              <w:t>portal-covid-frontend</w:t>
            </w:r>
          </w:p>
        </w:tc>
        <w:tc>
          <w:tcPr>
            <w:tcW w:w="3130" w:type="dxa"/>
          </w:tcPr>
          <w:p w14:paraId="2535F7F4" w14:textId="7F0C2B9E" w:rsidR="002558BF" w:rsidRPr="00464A23" w:rsidRDefault="71E9AF98" w:rsidP="71E9AF98">
            <w:pPr>
              <w:spacing w:beforeAutospacing="1" w:afterAutospacing="1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n-US"/>
              </w:rPr>
            </w:pPr>
            <w:r w:rsidRPr="00464A23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n-US"/>
              </w:rPr>
              <w:t xml:space="preserve">Angular 7, </w:t>
            </w:r>
            <w:proofErr w:type="spellStart"/>
            <w:r w:rsidRPr="00464A23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n-US"/>
              </w:rPr>
              <w:t>Primeng</w:t>
            </w:r>
            <w:proofErr w:type="spellEnd"/>
            <w:r w:rsidRPr="00464A23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n-US"/>
              </w:rPr>
              <w:t>, Bootstrap, Font Awesome</w:t>
            </w:r>
          </w:p>
        </w:tc>
      </w:tr>
    </w:tbl>
    <w:p w14:paraId="7471F4C2" w14:textId="77777777" w:rsidR="00373A8C" w:rsidRPr="00464A23" w:rsidRDefault="00373A8C" w:rsidP="2E247CD5">
      <w:pPr>
        <w:spacing w:beforeAutospacing="1" w:afterAutospacing="1"/>
        <w:jc w:val="both"/>
        <w:rPr>
          <w:rFonts w:ascii="Calibri" w:eastAsia="Calibri" w:hAnsi="Calibri" w:cs="Calibri"/>
          <w:color w:val="000000" w:themeColor="text1"/>
          <w:sz w:val="22"/>
          <w:szCs w:val="22"/>
          <w:lang w:val="en-US"/>
        </w:rPr>
      </w:pPr>
    </w:p>
    <w:p w14:paraId="25BA92AE" w14:textId="77777777" w:rsidR="00CC2EFB" w:rsidRPr="006F10E1" w:rsidRDefault="2E247CD5" w:rsidP="00A07437">
      <w:pPr>
        <w:pStyle w:val="Ttulo1"/>
        <w:numPr>
          <w:ilvl w:val="0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4" w:name="_Toc45299077"/>
      <w:r w:rsidRPr="2E247CD5">
        <w:rPr>
          <w:rFonts w:ascii="Calibri" w:hAnsi="Calibri" w:cs="Calibri"/>
        </w:rPr>
        <w:t>Procedimiento Instalación – Visión General</w:t>
      </w:r>
      <w:bookmarkEnd w:id="4"/>
    </w:p>
    <w:p w14:paraId="2E9589A9" w14:textId="77777777" w:rsidR="00CC2EFB" w:rsidRDefault="00064662">
      <w:r>
        <w:rPr>
          <w:rFonts w:ascii="Calibri" w:hAnsi="Calibri" w:cs="Calibri"/>
          <w:color w:val="000000"/>
          <w:sz w:val="23"/>
        </w:rPr>
        <w:t xml:space="preserve">Para una correcta Instalación de la </w:t>
      </w:r>
      <w:proofErr w:type="gramStart"/>
      <w:r>
        <w:rPr>
          <w:rFonts w:ascii="Calibri" w:hAnsi="Calibri" w:cs="Calibri"/>
          <w:color w:val="000000"/>
          <w:sz w:val="23"/>
        </w:rPr>
        <w:t>presente  versión</w:t>
      </w:r>
      <w:proofErr w:type="gramEnd"/>
      <w:r>
        <w:rPr>
          <w:rFonts w:ascii="Calibri" w:hAnsi="Calibri" w:cs="Calibri"/>
          <w:color w:val="000000"/>
          <w:sz w:val="23"/>
        </w:rPr>
        <w:t>, se presenta una visión general de los pasos que se deben ejecutar:</w:t>
      </w:r>
    </w:p>
    <w:p w14:paraId="3FE9F23F" w14:textId="77777777" w:rsidR="00CC2EFB" w:rsidRDefault="00CC2EFB">
      <w:pPr>
        <w:rPr>
          <w:rFonts w:ascii="Calibri" w:hAnsi="Calibri" w:cs="Calibri"/>
          <w:color w:val="000000"/>
          <w:sz w:val="23"/>
        </w:rPr>
      </w:pPr>
    </w:p>
    <w:p w14:paraId="1F72F646" w14:textId="77777777" w:rsidR="00CC2EFB" w:rsidRDefault="00064662">
      <w:pPr>
        <w:jc w:val="center"/>
        <w:rPr>
          <w:rFonts w:ascii="Calibri" w:hAnsi="Calibri" w:cs="Calibri"/>
          <w:sz w:val="22"/>
          <w:szCs w:val="22"/>
          <w:lang w:eastAsia="ja-JP"/>
        </w:rPr>
      </w:pPr>
      <w:r>
        <w:rPr>
          <w:noProof/>
          <w:lang w:eastAsia="ja-JP"/>
        </w:rPr>
        <w:drawing>
          <wp:inline distT="0" distB="0" distL="0" distR="0" wp14:anchorId="57B16551" wp14:editId="07777777">
            <wp:extent cx="5222240" cy="5233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" t="-69" r="-69" b="-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52336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6F91" w14:textId="77777777" w:rsidR="00CC2EFB" w:rsidRDefault="00CC2EFB">
      <w:pPr>
        <w:rPr>
          <w:rFonts w:ascii="Calibri" w:hAnsi="Calibri" w:cs="Calibri"/>
          <w:sz w:val="22"/>
          <w:szCs w:val="22"/>
          <w:lang w:eastAsia="ja-JP"/>
        </w:rPr>
      </w:pPr>
    </w:p>
    <w:p w14:paraId="7C4CF1EC" w14:textId="77777777" w:rsidR="00CC2EFB" w:rsidRDefault="0006466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rFonts w:ascii="Calibri" w:hAnsi="Calibri" w:cs="Calibri"/>
          <w:color w:val="FF0000"/>
          <w:sz w:val="22"/>
          <w:szCs w:val="22"/>
        </w:rPr>
        <w:t>IMPORTANTE:</w:t>
      </w:r>
      <w:r>
        <w:rPr>
          <w:rFonts w:ascii="Calibri" w:hAnsi="Calibri" w:cs="Calibri"/>
          <w:sz w:val="22"/>
          <w:szCs w:val="22"/>
        </w:rPr>
        <w:t xml:space="preserve"> debido a que el procedimiento posee ajustes a nivel de servidor de aplicaciones y base de datos, en caso de ejecutar el presente procedimiento en producción, se recomienda la puesta del ambiente en modo de mantenimiento. </w:t>
      </w:r>
    </w:p>
    <w:p w14:paraId="61CDCEAD" w14:textId="77777777" w:rsidR="00CC2EFB" w:rsidRDefault="00CC2EFB">
      <w:pPr>
        <w:pageBreakBefore/>
        <w:jc w:val="center"/>
        <w:rPr>
          <w:rFonts w:ascii="Calibri" w:hAnsi="Calibri" w:cs="Calibri"/>
          <w:sz w:val="22"/>
          <w:szCs w:val="22"/>
        </w:rPr>
      </w:pPr>
    </w:p>
    <w:p w14:paraId="6BB9E253" w14:textId="77777777" w:rsidR="00CC2EFB" w:rsidRDefault="00CC2EFB">
      <w:pPr>
        <w:rPr>
          <w:rFonts w:ascii="Calibri" w:hAnsi="Calibri" w:cs="Calibri"/>
          <w:sz w:val="22"/>
          <w:szCs w:val="22"/>
        </w:rPr>
      </w:pPr>
    </w:p>
    <w:p w14:paraId="37424117" w14:textId="7C9EC9FC" w:rsidR="00A07437" w:rsidRPr="00A07437" w:rsidRDefault="00A07437" w:rsidP="00A07437">
      <w:pPr>
        <w:pStyle w:val="Ttulo1"/>
        <w:numPr>
          <w:ilvl w:val="0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5" w:name="_Toc45299078"/>
      <w:r w:rsidRPr="00A07437">
        <w:rPr>
          <w:rFonts w:ascii="Calibri" w:hAnsi="Calibri" w:cs="Calibri"/>
        </w:rPr>
        <w:t>Procedimiento de Instalación</w:t>
      </w:r>
      <w:bookmarkEnd w:id="5"/>
    </w:p>
    <w:p w14:paraId="7337453A" w14:textId="67220A8F" w:rsidR="00CC2EFB" w:rsidRPr="00A07437" w:rsidRDefault="2E247CD5" w:rsidP="00A07437">
      <w:pPr>
        <w:pStyle w:val="Ttulo1"/>
        <w:numPr>
          <w:ilvl w:val="1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6" w:name="_Toc45299079"/>
      <w:r w:rsidRPr="00A07437">
        <w:rPr>
          <w:rFonts w:ascii="Calibri" w:hAnsi="Calibri" w:cs="Calibri"/>
        </w:rPr>
        <w:t>Actividad 1: Validar Pre</w:t>
      </w:r>
      <w:r w:rsidR="006C0F13">
        <w:rPr>
          <w:rFonts w:ascii="Calibri" w:hAnsi="Calibri" w:cs="Calibri"/>
        </w:rPr>
        <w:t>-</w:t>
      </w:r>
      <w:r w:rsidRPr="00A07437">
        <w:rPr>
          <w:rFonts w:ascii="Calibri" w:hAnsi="Calibri" w:cs="Calibri"/>
        </w:rPr>
        <w:t>requisitos</w:t>
      </w:r>
      <w:bookmarkEnd w:id="6"/>
    </w:p>
    <w:p w14:paraId="23DE523C" w14:textId="77777777" w:rsidR="00CC2EFB" w:rsidRDefault="00CC2EFB">
      <w:pPr>
        <w:suppressAutoHyphens w:val="0"/>
        <w:ind w:left="720"/>
        <w:jc w:val="both"/>
        <w:rPr>
          <w:rFonts w:ascii="Calibri" w:hAnsi="Calibri" w:cs="Calibri"/>
        </w:rPr>
      </w:pPr>
    </w:p>
    <w:p w14:paraId="7845D610" w14:textId="77777777" w:rsidR="003B2C8D" w:rsidRDefault="2E247CD5" w:rsidP="003B2C8D">
      <w:pPr>
        <w:pStyle w:val="Ttulo1"/>
        <w:numPr>
          <w:ilvl w:val="2"/>
          <w:numId w:val="18"/>
        </w:numPr>
        <w:suppressAutoHyphens w:val="0"/>
        <w:spacing w:before="0" w:after="0"/>
        <w:ind w:left="720" w:hanging="360"/>
        <w:rPr>
          <w:rFonts w:ascii="Calibri" w:hAnsi="Calibri" w:cs="Calibri"/>
        </w:rPr>
      </w:pPr>
      <w:bookmarkStart w:id="7" w:name="__RefHeading__52_975575989"/>
      <w:bookmarkStart w:id="8" w:name="__RefHeading__22_542708623"/>
      <w:bookmarkStart w:id="9" w:name="__RefHeading__67_302286419"/>
      <w:bookmarkStart w:id="10" w:name="__RefHeading__41_1808397514"/>
      <w:bookmarkStart w:id="11" w:name="__RefHeading__318_865662411"/>
      <w:bookmarkStart w:id="12" w:name="__RefHeading__170_975575989"/>
      <w:bookmarkStart w:id="13" w:name="__RefHeading__24_542708623"/>
      <w:bookmarkStart w:id="14" w:name="__RefHeading__212_302286419"/>
      <w:bookmarkStart w:id="15" w:name="__RefHeading__159_1808397514"/>
      <w:bookmarkStart w:id="16" w:name="__RefHeading__436_865662411"/>
      <w:bookmarkStart w:id="17" w:name="_Toc45299080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2E247CD5">
        <w:rPr>
          <w:rFonts w:ascii="Calibri" w:hAnsi="Calibri" w:cs="Calibri"/>
        </w:rPr>
        <w:t>Especificaciones Técnicas</w:t>
      </w:r>
      <w:bookmarkEnd w:id="17"/>
    </w:p>
    <w:p w14:paraId="7FBACCF5" w14:textId="77777777" w:rsidR="003B2C8D" w:rsidRPr="003B2C8D" w:rsidRDefault="003B2C8D" w:rsidP="003B2C8D">
      <w:pPr>
        <w:rPr>
          <w:rFonts w:ascii="Calibri" w:hAnsi="Calibri" w:cs="Calibri"/>
          <w:b/>
          <w:bCs/>
          <w:sz w:val="22"/>
          <w:szCs w:val="22"/>
        </w:rPr>
      </w:pPr>
    </w:p>
    <w:p w14:paraId="011952D2" w14:textId="3849BBEA" w:rsidR="00CC2EFB" w:rsidRPr="003B2C8D" w:rsidRDefault="00064662" w:rsidP="003B2C8D">
      <w:pPr>
        <w:rPr>
          <w:rFonts w:ascii="Calibri" w:hAnsi="Calibri" w:cs="Calibri"/>
          <w:b/>
          <w:bCs/>
          <w:sz w:val="22"/>
          <w:szCs w:val="22"/>
        </w:rPr>
      </w:pPr>
      <w:r w:rsidRPr="003B2C8D">
        <w:rPr>
          <w:rFonts w:ascii="Calibri" w:hAnsi="Calibri" w:cs="Calibri"/>
          <w:b/>
          <w:bCs/>
          <w:sz w:val="22"/>
          <w:szCs w:val="22"/>
        </w:rPr>
        <w:t>Requisitos de Software</w:t>
      </w:r>
    </w:p>
    <w:p w14:paraId="53645780" w14:textId="32DCC90F" w:rsidR="00CC2EFB" w:rsidRDefault="00064662">
      <w:pPr>
        <w:ind w:left="708" w:hanging="708"/>
      </w:pPr>
      <w:r>
        <w:rPr>
          <w:rFonts w:ascii="Calibri" w:hAnsi="Calibri" w:cs="Calibri"/>
          <w:sz w:val="22"/>
          <w:szCs w:val="22"/>
        </w:rPr>
        <w:tab/>
        <w:t xml:space="preserve">Servidor de Aplicación: </w:t>
      </w:r>
      <w:proofErr w:type="spellStart"/>
      <w:r>
        <w:rPr>
          <w:rFonts w:ascii="Calibri" w:hAnsi="Calibri" w:cs="Calibri"/>
          <w:sz w:val="22"/>
          <w:szCs w:val="22"/>
        </w:rPr>
        <w:t>Wildfly</w:t>
      </w:r>
      <w:proofErr w:type="spellEnd"/>
      <w:r>
        <w:rPr>
          <w:rFonts w:ascii="Calibri" w:hAnsi="Calibri" w:cs="Calibri"/>
          <w:sz w:val="22"/>
          <w:szCs w:val="22"/>
        </w:rPr>
        <w:t xml:space="preserve"> 18.0.1</w:t>
      </w:r>
    </w:p>
    <w:p w14:paraId="17368A78" w14:textId="77777777" w:rsidR="00CC2EFB" w:rsidRDefault="00064662">
      <w:r>
        <w:rPr>
          <w:rFonts w:ascii="Calibri" w:hAnsi="Calibri" w:cs="Calibri"/>
          <w:sz w:val="22"/>
          <w:szCs w:val="22"/>
        </w:rPr>
        <w:tab/>
        <w:t xml:space="preserve">Sistema Operativo: </w:t>
      </w:r>
      <w:proofErr w:type="spellStart"/>
      <w:r>
        <w:rPr>
          <w:rFonts w:ascii="Calibri" w:hAnsi="Calibri" w:cs="Calibri"/>
          <w:sz w:val="22"/>
          <w:szCs w:val="22"/>
        </w:rPr>
        <w:t>Centos</w:t>
      </w:r>
      <w:proofErr w:type="spellEnd"/>
      <w:r>
        <w:rPr>
          <w:rFonts w:ascii="Calibri" w:hAnsi="Calibri" w:cs="Calibri"/>
          <w:sz w:val="22"/>
          <w:szCs w:val="22"/>
        </w:rPr>
        <w:t xml:space="preserve"> 7. </w:t>
      </w:r>
    </w:p>
    <w:p w14:paraId="2A5715DD" w14:textId="77777777" w:rsidR="00CC2EFB" w:rsidRDefault="00064662">
      <w:r>
        <w:rPr>
          <w:rFonts w:ascii="Calibri" w:hAnsi="Calibri" w:cs="Calibri"/>
          <w:sz w:val="22"/>
          <w:szCs w:val="22"/>
        </w:rPr>
        <w:tab/>
      </w:r>
      <w:proofErr w:type="spellStart"/>
      <w:r>
        <w:rPr>
          <w:rFonts w:ascii="Calibri" w:hAnsi="Calibri" w:cs="Calibri"/>
          <w:sz w:val="22"/>
          <w:szCs w:val="22"/>
        </w:rPr>
        <w:t>Nginx</w:t>
      </w:r>
      <w:proofErr w:type="spellEnd"/>
    </w:p>
    <w:p w14:paraId="52E56223" w14:textId="77777777" w:rsidR="00CC2EFB" w:rsidRDefault="00CC2EFB">
      <w:pPr>
        <w:rPr>
          <w:rFonts w:ascii="Calibri" w:hAnsi="Calibri" w:cs="Calibri"/>
          <w:sz w:val="22"/>
          <w:szCs w:val="22"/>
        </w:rPr>
      </w:pPr>
    </w:p>
    <w:p w14:paraId="4B7F2EEA" w14:textId="77777777" w:rsidR="00CC2EFB" w:rsidRPr="003B2C8D" w:rsidRDefault="00064662" w:rsidP="003B2C8D">
      <w:pPr>
        <w:rPr>
          <w:rFonts w:ascii="Calibri" w:hAnsi="Calibri" w:cs="Calibri"/>
          <w:b/>
          <w:bCs/>
          <w:sz w:val="22"/>
          <w:szCs w:val="22"/>
        </w:rPr>
      </w:pPr>
      <w:r w:rsidRPr="003B2C8D">
        <w:rPr>
          <w:rFonts w:ascii="Calibri" w:hAnsi="Calibri" w:cs="Calibri"/>
          <w:b/>
          <w:bCs/>
          <w:sz w:val="22"/>
          <w:szCs w:val="22"/>
        </w:rPr>
        <w:t>Lenguaje de Programación</w:t>
      </w:r>
    </w:p>
    <w:p w14:paraId="3FA35D29" w14:textId="77777777" w:rsidR="00CC2EFB" w:rsidRDefault="00064662">
      <w:r>
        <w:rPr>
          <w:rFonts w:ascii="Calibri" w:hAnsi="Calibri" w:cs="Calibri"/>
          <w:sz w:val="22"/>
          <w:szCs w:val="22"/>
        </w:rPr>
        <w:tab/>
      </w:r>
      <w:proofErr w:type="spellStart"/>
      <w:r>
        <w:rPr>
          <w:rFonts w:ascii="Calibri" w:hAnsi="Calibri" w:cs="Calibri"/>
          <w:sz w:val="22"/>
          <w:szCs w:val="22"/>
        </w:rPr>
        <w:t>Backend</w:t>
      </w:r>
      <w:proofErr w:type="spellEnd"/>
      <w:r>
        <w:rPr>
          <w:rFonts w:ascii="Calibri" w:hAnsi="Calibri" w:cs="Calibri"/>
          <w:sz w:val="22"/>
          <w:szCs w:val="22"/>
        </w:rPr>
        <w:t>: Java EE</w:t>
      </w:r>
    </w:p>
    <w:p w14:paraId="662937AF" w14:textId="1CD4118A" w:rsidR="00CC2EFB" w:rsidRDefault="00064662">
      <w:r>
        <w:rPr>
          <w:rFonts w:ascii="Calibri" w:hAnsi="Calibri" w:cs="Calibri"/>
          <w:sz w:val="22"/>
          <w:szCs w:val="22"/>
          <w:lang w:val="es-419"/>
        </w:rPr>
        <w:tab/>
        <w:t>Frontend: Javascript. Framework Angular 7</w:t>
      </w:r>
    </w:p>
    <w:p w14:paraId="07547A01" w14:textId="77777777" w:rsidR="00CC2EFB" w:rsidRDefault="00CC2EFB">
      <w:pPr>
        <w:rPr>
          <w:rFonts w:ascii="Calibri" w:hAnsi="Calibri" w:cs="Calibri"/>
          <w:sz w:val="22"/>
          <w:szCs w:val="22"/>
          <w:lang w:val="es-419"/>
        </w:rPr>
      </w:pPr>
    </w:p>
    <w:p w14:paraId="7280C297" w14:textId="77777777" w:rsidR="00CC2EFB" w:rsidRPr="003B2C8D" w:rsidRDefault="00064662" w:rsidP="003B2C8D">
      <w:pPr>
        <w:rPr>
          <w:rFonts w:ascii="Calibri" w:hAnsi="Calibri" w:cs="Calibri"/>
          <w:b/>
          <w:bCs/>
          <w:sz w:val="22"/>
          <w:szCs w:val="22"/>
        </w:rPr>
      </w:pPr>
      <w:r w:rsidRPr="003B2C8D">
        <w:rPr>
          <w:rFonts w:ascii="Calibri" w:hAnsi="Calibri" w:cs="Calibri"/>
          <w:b/>
          <w:bCs/>
          <w:sz w:val="22"/>
          <w:szCs w:val="22"/>
        </w:rPr>
        <w:t xml:space="preserve">Base de Datos. </w:t>
      </w:r>
    </w:p>
    <w:p w14:paraId="5F220B67" w14:textId="77777777" w:rsidR="00CC2EFB" w:rsidRDefault="00064662">
      <w:r>
        <w:rPr>
          <w:rFonts w:ascii="Calibri" w:hAnsi="Calibri" w:cs="Calibri"/>
          <w:sz w:val="22"/>
          <w:szCs w:val="22"/>
        </w:rPr>
        <w:tab/>
      </w:r>
      <w:proofErr w:type="spellStart"/>
      <w:r>
        <w:rPr>
          <w:rFonts w:ascii="Calibri" w:hAnsi="Calibri" w:cs="Calibri"/>
          <w:sz w:val="22"/>
          <w:szCs w:val="22"/>
        </w:rPr>
        <w:t>Postgresql</w:t>
      </w:r>
      <w:proofErr w:type="spellEnd"/>
      <w:r>
        <w:rPr>
          <w:rFonts w:ascii="Calibri" w:hAnsi="Calibri" w:cs="Calibri"/>
          <w:sz w:val="22"/>
          <w:szCs w:val="22"/>
        </w:rPr>
        <w:t xml:space="preserve"> 12.2</w:t>
      </w:r>
    </w:p>
    <w:p w14:paraId="5043CB0F" w14:textId="77777777" w:rsidR="00CC2EFB" w:rsidRDefault="00CC2EFB">
      <w:pPr>
        <w:rPr>
          <w:rFonts w:ascii="Calibri" w:hAnsi="Calibri" w:cs="Calibri"/>
          <w:sz w:val="22"/>
          <w:szCs w:val="22"/>
        </w:rPr>
      </w:pPr>
    </w:p>
    <w:p w14:paraId="226F063A" w14:textId="77777777" w:rsidR="00CC2EFB" w:rsidRPr="003B2C8D" w:rsidRDefault="00064662" w:rsidP="003B2C8D">
      <w:pPr>
        <w:rPr>
          <w:rFonts w:ascii="Calibri" w:hAnsi="Calibri" w:cs="Calibri"/>
          <w:b/>
          <w:bCs/>
          <w:sz w:val="22"/>
          <w:szCs w:val="22"/>
        </w:rPr>
      </w:pPr>
      <w:r w:rsidRPr="003B2C8D">
        <w:rPr>
          <w:rFonts w:ascii="Calibri" w:hAnsi="Calibri" w:cs="Calibri"/>
          <w:b/>
          <w:bCs/>
          <w:sz w:val="22"/>
          <w:szCs w:val="22"/>
        </w:rPr>
        <w:t>Otras Tecnologías</w:t>
      </w:r>
    </w:p>
    <w:p w14:paraId="244A73DE" w14:textId="77777777" w:rsidR="00CC2EFB" w:rsidRDefault="00064662">
      <w:r>
        <w:rPr>
          <w:rFonts w:ascii="Calibri" w:hAnsi="Calibri" w:cs="Calibri"/>
          <w:sz w:val="22"/>
          <w:szCs w:val="22"/>
        </w:rPr>
        <w:tab/>
      </w:r>
      <w:proofErr w:type="spellStart"/>
      <w:r>
        <w:rPr>
          <w:rFonts w:ascii="Calibri" w:hAnsi="Calibri" w:cs="Calibri"/>
          <w:sz w:val="22"/>
          <w:szCs w:val="22"/>
        </w:rPr>
        <w:t>Maven</w:t>
      </w:r>
      <w:proofErr w:type="spellEnd"/>
      <w:r>
        <w:rPr>
          <w:rFonts w:ascii="Calibri" w:hAnsi="Calibri" w:cs="Calibri"/>
          <w:sz w:val="22"/>
          <w:szCs w:val="22"/>
        </w:rPr>
        <w:t xml:space="preserve">: Gestión de dependencias para proyecto </w:t>
      </w:r>
      <w:proofErr w:type="spellStart"/>
      <w:r>
        <w:rPr>
          <w:rFonts w:ascii="Calibri" w:hAnsi="Calibri" w:cs="Calibri"/>
          <w:sz w:val="22"/>
          <w:szCs w:val="22"/>
        </w:rPr>
        <w:t>Backend</w:t>
      </w:r>
      <w:proofErr w:type="spellEnd"/>
      <w:r>
        <w:rPr>
          <w:rFonts w:ascii="Calibri" w:hAnsi="Calibri" w:cs="Calibri"/>
          <w:sz w:val="22"/>
          <w:szCs w:val="22"/>
        </w:rPr>
        <w:t>. Versión 3.3.9</w:t>
      </w:r>
    </w:p>
    <w:p w14:paraId="48FC129B" w14:textId="77777777" w:rsidR="00CC2EFB" w:rsidRDefault="00064662">
      <w:pPr>
        <w:ind w:left="720"/>
        <w:jc w:val="both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control de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versionamiento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72E63FF0" w14:textId="77777777" w:rsidR="00CC2EFB" w:rsidRDefault="00064662">
      <w:pPr>
        <w:ind w:left="72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Angular CLI 7.1.2: </w:t>
      </w:r>
      <w:proofErr w:type="spellStart"/>
      <w:r>
        <w:rPr>
          <w:rFonts w:ascii="Calibri" w:hAnsi="Calibri" w:cs="Calibri"/>
          <w:bCs/>
          <w:color w:val="000000"/>
          <w:sz w:val="22"/>
          <w:szCs w:val="22"/>
        </w:rPr>
        <w:t>Scaffolding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para estructura base del proyecto.</w:t>
      </w:r>
    </w:p>
    <w:p w14:paraId="0EE3D7EC" w14:textId="77777777" w:rsidR="00CC2EFB" w:rsidRDefault="00064662">
      <w:pPr>
        <w:ind w:left="720"/>
        <w:jc w:val="both"/>
      </w:pPr>
      <w:r>
        <w:rPr>
          <w:rFonts w:ascii="Calibri" w:hAnsi="Calibri" w:cs="Calibri"/>
          <w:color w:val="000000"/>
          <w:sz w:val="22"/>
          <w:szCs w:val="22"/>
        </w:rPr>
        <w:t>Node.JS: 11.10.0</w:t>
      </w:r>
    </w:p>
    <w:p w14:paraId="07459315" w14:textId="77777777" w:rsidR="00CC2EFB" w:rsidRDefault="00CC2EFB">
      <w:pPr>
        <w:rPr>
          <w:rFonts w:ascii="Calibri" w:hAnsi="Calibri" w:cs="Calibri"/>
        </w:rPr>
      </w:pPr>
    </w:p>
    <w:p w14:paraId="6537F28F" w14:textId="77777777" w:rsidR="00CC2EFB" w:rsidRDefault="00CC2EFB">
      <w:pPr>
        <w:rPr>
          <w:rFonts w:ascii="Calibri" w:hAnsi="Calibri" w:cs="Calibri"/>
        </w:rPr>
      </w:pPr>
    </w:p>
    <w:p w14:paraId="27EE4E4F" w14:textId="2E3B471D" w:rsidR="00CC2EFB" w:rsidRPr="003B2C8D" w:rsidRDefault="2E247CD5" w:rsidP="003B2C8D">
      <w:pPr>
        <w:pStyle w:val="Ttulo1"/>
        <w:numPr>
          <w:ilvl w:val="2"/>
          <w:numId w:val="18"/>
        </w:numPr>
        <w:suppressAutoHyphens w:val="0"/>
        <w:spacing w:before="0" w:after="0"/>
        <w:ind w:left="720" w:hanging="360"/>
        <w:rPr>
          <w:rFonts w:ascii="Calibri" w:hAnsi="Calibri" w:cs="Calibri"/>
        </w:rPr>
      </w:pPr>
      <w:bookmarkStart w:id="18" w:name="_Toc45299081"/>
      <w:r w:rsidRPr="2E247CD5">
        <w:rPr>
          <w:rFonts w:ascii="Calibri" w:hAnsi="Calibri" w:cs="Calibri"/>
        </w:rPr>
        <w:t>Permis</w:t>
      </w:r>
      <w:r w:rsidR="006C0F13">
        <w:rPr>
          <w:rFonts w:ascii="Calibri" w:hAnsi="Calibri" w:cs="Calibri"/>
        </w:rPr>
        <w:t>os</w:t>
      </w:r>
      <w:r w:rsidRPr="2E247CD5">
        <w:rPr>
          <w:rFonts w:ascii="Calibri" w:hAnsi="Calibri" w:cs="Calibri"/>
        </w:rPr>
        <w:t xml:space="preserve"> y Ambiente</w:t>
      </w:r>
      <w:bookmarkEnd w:id="18"/>
    </w:p>
    <w:p w14:paraId="6DFB9E20" w14:textId="77777777" w:rsidR="00CC2EFB" w:rsidRDefault="00CC2EFB">
      <w:pPr>
        <w:suppressAutoHyphens w:val="0"/>
        <w:ind w:left="936" w:hanging="612"/>
        <w:rPr>
          <w:rFonts w:ascii="Calibri" w:hAnsi="Calibri" w:cs="Calibri"/>
        </w:rPr>
      </w:pPr>
    </w:p>
    <w:p w14:paraId="21D4314B" w14:textId="77777777" w:rsidR="00CC2EFB" w:rsidRDefault="00064662">
      <w:r>
        <w:rPr>
          <w:rFonts w:ascii="Calibri" w:hAnsi="Calibri" w:cs="Calibri"/>
          <w:color w:val="000000"/>
          <w:sz w:val="23"/>
        </w:rPr>
        <w:t>Se deberá tener acceso a los siguientes ambientes y perfiles de usuario:</w:t>
      </w:r>
    </w:p>
    <w:p w14:paraId="49027C35" w14:textId="77777777" w:rsidR="00CC2EFB" w:rsidRDefault="00064662">
      <w:pPr>
        <w:numPr>
          <w:ilvl w:val="0"/>
          <w:numId w:val="12"/>
        </w:numPr>
      </w:pPr>
      <w:r>
        <w:rPr>
          <w:rFonts w:ascii="Calibri" w:hAnsi="Calibri" w:cs="Calibri"/>
          <w:color w:val="000000"/>
          <w:sz w:val="23"/>
        </w:rPr>
        <w:t>Usuario dueño de la base de datos, para poder modificar la estructura de las tablas existentes y poder crear nuevas tablas.</w:t>
      </w:r>
    </w:p>
    <w:p w14:paraId="0F2333AD" w14:textId="77777777" w:rsidR="00CC2EFB" w:rsidRDefault="00064662">
      <w:pPr>
        <w:numPr>
          <w:ilvl w:val="0"/>
          <w:numId w:val="12"/>
        </w:numPr>
      </w:pPr>
      <w:r>
        <w:rPr>
          <w:rFonts w:ascii="Calibri" w:hAnsi="Calibri" w:cs="Calibri"/>
          <w:color w:val="000000"/>
          <w:sz w:val="23"/>
        </w:rPr>
        <w:t xml:space="preserve">Usuario del </w:t>
      </w:r>
      <w:proofErr w:type="spellStart"/>
      <w:r>
        <w:rPr>
          <w:rFonts w:ascii="Calibri" w:hAnsi="Calibri" w:cs="Calibri"/>
          <w:color w:val="000000"/>
          <w:sz w:val="23"/>
        </w:rPr>
        <w:t>Gitlab</w:t>
      </w:r>
      <w:proofErr w:type="spellEnd"/>
      <w:r>
        <w:rPr>
          <w:rFonts w:ascii="Calibri" w:hAnsi="Calibri" w:cs="Calibri"/>
          <w:color w:val="000000"/>
          <w:sz w:val="23"/>
        </w:rPr>
        <w:t xml:space="preserve"> de MITIC para poder descargar los proyectos.</w:t>
      </w:r>
    </w:p>
    <w:p w14:paraId="112C6F34" w14:textId="77777777" w:rsidR="00CC2EFB" w:rsidRDefault="00064662">
      <w:pPr>
        <w:numPr>
          <w:ilvl w:val="0"/>
          <w:numId w:val="12"/>
        </w:numPr>
      </w:pPr>
      <w:r>
        <w:rPr>
          <w:rFonts w:ascii="Calibri" w:hAnsi="Calibri" w:cs="Calibri"/>
          <w:color w:val="000000"/>
          <w:sz w:val="23"/>
        </w:rPr>
        <w:t>Usuario del servidor para poder compilar los proyectos y ejecutar los servicios (</w:t>
      </w:r>
      <w:proofErr w:type="spellStart"/>
      <w:r>
        <w:rPr>
          <w:rFonts w:ascii="Calibri" w:hAnsi="Calibri" w:cs="Calibri"/>
          <w:color w:val="000000"/>
          <w:sz w:val="23"/>
        </w:rPr>
        <w:t>wildfly</w:t>
      </w:r>
      <w:proofErr w:type="spellEnd"/>
      <w:r>
        <w:rPr>
          <w:rFonts w:ascii="Calibri" w:hAnsi="Calibri" w:cs="Calibri"/>
          <w:color w:val="000000"/>
          <w:sz w:val="23"/>
        </w:rPr>
        <w:t xml:space="preserve">, </w:t>
      </w:r>
      <w:proofErr w:type="spellStart"/>
      <w:r>
        <w:rPr>
          <w:rFonts w:ascii="Calibri" w:hAnsi="Calibri" w:cs="Calibri"/>
          <w:color w:val="000000"/>
          <w:sz w:val="23"/>
        </w:rPr>
        <w:t>Postgresql</w:t>
      </w:r>
      <w:proofErr w:type="spellEnd"/>
      <w:r>
        <w:rPr>
          <w:rFonts w:ascii="Calibri" w:hAnsi="Calibri" w:cs="Calibri"/>
          <w:color w:val="000000"/>
          <w:sz w:val="23"/>
        </w:rPr>
        <w:t xml:space="preserve">, </w:t>
      </w:r>
      <w:proofErr w:type="spellStart"/>
      <w:r>
        <w:rPr>
          <w:rFonts w:ascii="Calibri" w:hAnsi="Calibri" w:cs="Calibri"/>
          <w:color w:val="000000"/>
          <w:sz w:val="23"/>
        </w:rPr>
        <w:t>MongoDB</w:t>
      </w:r>
      <w:proofErr w:type="spellEnd"/>
      <w:r>
        <w:rPr>
          <w:rFonts w:ascii="Calibri" w:hAnsi="Calibri" w:cs="Calibri"/>
          <w:color w:val="000000"/>
          <w:sz w:val="23"/>
        </w:rPr>
        <w:t xml:space="preserve">, </w:t>
      </w:r>
      <w:proofErr w:type="spellStart"/>
      <w:r>
        <w:rPr>
          <w:rFonts w:ascii="Calibri" w:hAnsi="Calibri" w:cs="Calibri"/>
          <w:color w:val="000000"/>
          <w:sz w:val="23"/>
        </w:rPr>
        <w:t>Nginx</w:t>
      </w:r>
      <w:proofErr w:type="spellEnd"/>
      <w:r>
        <w:rPr>
          <w:rFonts w:ascii="Calibri" w:hAnsi="Calibri" w:cs="Calibri"/>
          <w:color w:val="000000"/>
          <w:sz w:val="23"/>
        </w:rPr>
        <w:t xml:space="preserve"> o Apache).</w:t>
      </w:r>
    </w:p>
    <w:p w14:paraId="70DF9E56" w14:textId="77777777" w:rsidR="00CC2EFB" w:rsidRDefault="00CC2EFB">
      <w:pPr>
        <w:rPr>
          <w:rFonts w:ascii="Calibri" w:hAnsi="Calibri" w:cs="Calibri"/>
          <w:color w:val="000000"/>
          <w:sz w:val="23"/>
        </w:rPr>
      </w:pPr>
    </w:p>
    <w:p w14:paraId="490067C3" w14:textId="77777777" w:rsidR="00CC2EFB" w:rsidRPr="003B2C8D" w:rsidRDefault="00064662" w:rsidP="003B2C8D">
      <w:pPr>
        <w:pStyle w:val="Ttulo1"/>
        <w:numPr>
          <w:ilvl w:val="2"/>
          <w:numId w:val="18"/>
        </w:numPr>
        <w:suppressAutoHyphens w:val="0"/>
        <w:spacing w:before="0" w:after="0"/>
        <w:ind w:left="720" w:hanging="360"/>
        <w:rPr>
          <w:rFonts w:ascii="Calibri" w:hAnsi="Calibri" w:cs="Calibri"/>
        </w:rPr>
      </w:pPr>
      <w:bookmarkStart w:id="19" w:name="_Toc45299082"/>
      <w:r w:rsidRPr="003B2C8D">
        <w:rPr>
          <w:rFonts w:ascii="Calibri" w:hAnsi="Calibri" w:cs="Calibri"/>
        </w:rPr>
        <w:t>Acceso y Descarga al Repositorio:</w:t>
      </w:r>
      <w:bookmarkEnd w:id="19"/>
    </w:p>
    <w:p w14:paraId="44E871BC" w14:textId="77777777" w:rsidR="00CC2EFB" w:rsidRDefault="00CC2EFB"/>
    <w:p w14:paraId="6454AAF7" w14:textId="77777777" w:rsidR="00CC2EFB" w:rsidRDefault="00064662">
      <w:r>
        <w:rPr>
          <w:rFonts w:ascii="Calibri" w:hAnsi="Calibri" w:cs="Calibri"/>
          <w:color w:val="000000"/>
          <w:sz w:val="23"/>
        </w:rPr>
        <w:t>Se deberán descargar los proyectos de El Portal Paraguay que se encuentran en el GIT.  El portal Paraguay se encuentra dividido de la siguiente manera:</w:t>
      </w:r>
    </w:p>
    <w:p w14:paraId="510C577A" w14:textId="77777777" w:rsidR="00CC2EFB" w:rsidRDefault="00064662">
      <w:r>
        <w:rPr>
          <w:rFonts w:ascii="Calibri" w:eastAsia="Calibri" w:hAnsi="Calibri" w:cs="Calibri"/>
          <w:color w:val="000000"/>
          <w:sz w:val="23"/>
        </w:rPr>
        <w:t xml:space="preserve">      </w:t>
      </w:r>
    </w:p>
    <w:tbl>
      <w:tblPr>
        <w:tblW w:w="0" w:type="auto"/>
        <w:tblInd w:w="46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50"/>
        <w:gridCol w:w="7603"/>
      </w:tblGrid>
      <w:tr w:rsidR="00CC2EFB" w:rsidRPr="006C0F13" w14:paraId="3B05BF64" w14:textId="77777777" w:rsidTr="2046B7E6">
        <w:tc>
          <w:tcPr>
            <w:tcW w:w="165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346822E8" w14:textId="77777777" w:rsidR="00CC2EFB" w:rsidRPr="006C0F13" w:rsidRDefault="00064662">
            <w:pPr>
              <w:pStyle w:val="Contenidodelatabla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>Proyecto:</w:t>
            </w:r>
          </w:p>
        </w:tc>
        <w:tc>
          <w:tcPr>
            <w:tcW w:w="7603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7AD277CB" w14:textId="367F832F" w:rsidR="00CC2EFB" w:rsidRPr="006C0F13" w:rsidRDefault="2046B7E6" w:rsidP="2E247CD5">
            <w:pPr>
              <w:pStyle w:val="Contenidodelatabla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6C0F13">
              <w:rPr>
                <w:rFonts w:asciiTheme="minorHAnsi" w:hAnsiTheme="minorHAnsi" w:cstheme="minorHAnsi"/>
                <w:b/>
                <w:bCs/>
              </w:rPr>
              <w:t>covid</w:t>
            </w:r>
            <w:r w:rsidR="006C0F13" w:rsidRPr="006C0F13">
              <w:rPr>
                <w:rFonts w:asciiTheme="minorHAnsi" w:hAnsiTheme="minorHAnsi" w:cstheme="minorHAnsi"/>
                <w:b/>
                <w:bCs/>
              </w:rPr>
              <w:t>py</w:t>
            </w:r>
            <w:proofErr w:type="spellEnd"/>
            <w:r w:rsidRPr="006C0F13">
              <w:rPr>
                <w:rFonts w:asciiTheme="minorHAnsi" w:hAnsiTheme="minorHAnsi" w:cstheme="minorHAnsi"/>
                <w:b/>
                <w:bCs/>
              </w:rPr>
              <w:t>-</w:t>
            </w:r>
            <w:proofErr w:type="spellStart"/>
            <w:r w:rsidR="006C0F13" w:rsidRPr="006C0F13">
              <w:rPr>
                <w:rFonts w:asciiTheme="minorHAnsi" w:hAnsiTheme="minorHAnsi" w:cstheme="minorHAnsi"/>
                <w:b/>
                <w:bCs/>
              </w:rPr>
              <w:t>frontend</w:t>
            </w:r>
            <w:proofErr w:type="spellEnd"/>
            <w:r w:rsidR="006C0F13" w:rsidRPr="006C0F13">
              <w:rPr>
                <w:rFonts w:asciiTheme="minorHAnsi" w:hAnsiTheme="minorHAnsi" w:cstheme="minorHAnsi"/>
                <w:b/>
                <w:bCs/>
              </w:rPr>
              <w:t>-</w:t>
            </w:r>
            <w:r w:rsidR="006C0F13">
              <w:rPr>
                <w:rFonts w:asciiTheme="minorHAnsi" w:hAnsiTheme="minorHAnsi" w:cstheme="minorHAnsi"/>
                <w:b/>
                <w:bCs/>
              </w:rPr>
              <w:t>operador</w:t>
            </w:r>
          </w:p>
        </w:tc>
      </w:tr>
      <w:tr w:rsidR="00CC2EFB" w:rsidRPr="006C0F13" w14:paraId="7D6E17A2" w14:textId="77777777" w:rsidTr="2046B7E6">
        <w:tc>
          <w:tcPr>
            <w:tcW w:w="1650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57B887B2" w14:textId="77777777" w:rsidR="00CC2EFB" w:rsidRPr="006C0F13" w:rsidRDefault="00064662">
            <w:pPr>
              <w:pStyle w:val="Contenidodelatabla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>Descripción:</w:t>
            </w:r>
          </w:p>
        </w:tc>
        <w:tc>
          <w:tcPr>
            <w:tcW w:w="7603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69342CA7" w14:textId="51A9A258" w:rsidR="00CC2EFB" w:rsidRPr="006C0F13" w:rsidRDefault="2E247CD5" w:rsidP="2E247CD5">
            <w:pPr>
              <w:rPr>
                <w:rFonts w:asciiTheme="minorHAnsi" w:hAnsiTheme="minorHAnsi" w:cstheme="minorHAnsi"/>
                <w:color w:val="000000" w:themeColor="text1"/>
              </w:rPr>
            </w:pPr>
            <w:r w:rsidRPr="006C0F13">
              <w:rPr>
                <w:rFonts w:asciiTheme="minorHAnsi" w:hAnsiTheme="minorHAnsi" w:cstheme="minorHAnsi"/>
                <w:color w:val="000000" w:themeColor="text1"/>
              </w:rPr>
              <w:t xml:space="preserve">Es el proyecto angular </w:t>
            </w:r>
            <w:proofErr w:type="spellStart"/>
            <w:r w:rsidRPr="006C0F13">
              <w:rPr>
                <w:rFonts w:asciiTheme="minorHAnsi" w:hAnsiTheme="minorHAnsi" w:cstheme="minorHAnsi"/>
                <w:color w:val="000000" w:themeColor="text1"/>
              </w:rPr>
              <w:t>frontend</w:t>
            </w:r>
            <w:proofErr w:type="spellEnd"/>
            <w:r w:rsidRPr="006C0F13">
              <w:rPr>
                <w:rFonts w:asciiTheme="minorHAnsi" w:hAnsiTheme="minorHAnsi" w:cstheme="minorHAnsi"/>
                <w:color w:val="000000" w:themeColor="text1"/>
              </w:rPr>
              <w:t xml:space="preserve"> de los operadores de salud</w:t>
            </w:r>
          </w:p>
        </w:tc>
      </w:tr>
      <w:tr w:rsidR="00CC2EFB" w:rsidRPr="006C0F13" w14:paraId="2C821315" w14:textId="77777777" w:rsidTr="2046B7E6">
        <w:tc>
          <w:tcPr>
            <w:tcW w:w="1650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5D5772BA" w14:textId="77777777" w:rsidR="00CC2EFB" w:rsidRPr="006C0F13" w:rsidRDefault="00064662">
            <w:pPr>
              <w:pStyle w:val="Contenidodelatabla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 xml:space="preserve">URL </w:t>
            </w:r>
            <w:proofErr w:type="spellStart"/>
            <w:r w:rsidRPr="006C0F13">
              <w:rPr>
                <w:rFonts w:asciiTheme="minorHAnsi" w:hAnsiTheme="minorHAnsi" w:cstheme="minorHAnsi"/>
                <w:b/>
                <w:bCs/>
              </w:rPr>
              <w:t>Git</w:t>
            </w:r>
            <w:proofErr w:type="spellEnd"/>
            <w:r w:rsidRPr="006C0F13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7603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6F63CEF0" w14:textId="5A7B53BF" w:rsidR="00CC2EFB" w:rsidRPr="006C0F13" w:rsidRDefault="006C0F13" w:rsidP="2E247CD5">
            <w:pPr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eastAsia="Calibri" w:hAnsiTheme="minorHAnsi" w:cstheme="minorHAnsi"/>
              </w:rPr>
              <w:t>https://github.com/covidpy/covidpy-frontend-</w:t>
            </w:r>
            <w:r>
              <w:rPr>
                <w:rFonts w:asciiTheme="minorHAnsi" w:eastAsia="Calibri" w:hAnsiTheme="minorHAnsi" w:cstheme="minorHAnsi"/>
              </w:rPr>
              <w:t>operador</w:t>
            </w:r>
          </w:p>
        </w:tc>
      </w:tr>
      <w:tr w:rsidR="00CC2EFB" w:rsidRPr="003929E0" w14:paraId="53764F36" w14:textId="77777777" w:rsidTr="2046B7E6">
        <w:tc>
          <w:tcPr>
            <w:tcW w:w="1650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736C3AA3" w14:textId="77777777" w:rsidR="00CC2EFB" w:rsidRPr="006C0F13" w:rsidRDefault="00064662">
            <w:pPr>
              <w:pStyle w:val="Contenidodelatabla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lastRenderedPageBreak/>
              <w:t>Clonar:</w:t>
            </w:r>
          </w:p>
        </w:tc>
        <w:tc>
          <w:tcPr>
            <w:tcW w:w="7603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5A910869" w14:textId="6FCCAAC6" w:rsidR="00CC2EFB" w:rsidRPr="006C0F13" w:rsidRDefault="2E247CD5" w:rsidP="2E247CD5">
            <w:pPr>
              <w:rPr>
                <w:rFonts w:asciiTheme="minorHAnsi" w:hAnsiTheme="minorHAnsi" w:cstheme="minorHAnsi"/>
                <w:color w:val="000000" w:themeColor="text1"/>
                <w:lang w:val="en-US"/>
              </w:rPr>
            </w:pPr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 xml:space="preserve">git clone </w:t>
            </w:r>
            <w:proofErr w:type="spellStart"/>
            <w:proofErr w:type="gramStart"/>
            <w:r w:rsidR="006C0F13"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git@github.com:covidpy</w:t>
            </w:r>
            <w:proofErr w:type="spellEnd"/>
            <w:r w:rsidR="006C0F13"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/</w:t>
            </w:r>
            <w:proofErr w:type="spellStart"/>
            <w:r w:rsidR="006C0F13"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covidpy</w:t>
            </w:r>
            <w:proofErr w:type="spellEnd"/>
            <w:r w:rsidR="006C0F13"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-frontend-</w:t>
            </w:r>
            <w:proofErr w:type="spellStart"/>
            <w:r w:rsid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operador</w:t>
            </w:r>
            <w:r w:rsidR="006C0F13"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.git</w:t>
            </w:r>
            <w:proofErr w:type="spellEnd"/>
            <w:proofErr w:type="gramEnd"/>
          </w:p>
        </w:tc>
      </w:tr>
      <w:tr w:rsidR="00CC2EFB" w:rsidRPr="006C0F13" w14:paraId="5AFD1C1B" w14:textId="77777777" w:rsidTr="2046B7E6">
        <w:tc>
          <w:tcPr>
            <w:tcW w:w="1650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27B3D99D" w14:textId="77777777" w:rsidR="00CC2EFB" w:rsidRPr="006C0F13" w:rsidRDefault="00064662">
            <w:pPr>
              <w:pStyle w:val="Contenidodelatabla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>Rama:</w:t>
            </w:r>
          </w:p>
        </w:tc>
        <w:tc>
          <w:tcPr>
            <w:tcW w:w="7603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6CEAA551" w14:textId="27C98276" w:rsidR="00CC2EFB" w:rsidRPr="006C0F13" w:rsidRDefault="2E247CD5" w:rsidP="2E247CD5">
            <w:pPr>
              <w:rPr>
                <w:rFonts w:asciiTheme="minorHAnsi" w:hAnsiTheme="minorHAnsi" w:cstheme="minorHAnsi"/>
                <w:color w:val="000000" w:themeColor="text1"/>
                <w:lang w:val="es-PY"/>
              </w:rPr>
            </w:pPr>
            <w:r w:rsidRPr="006C0F13">
              <w:rPr>
                <w:rFonts w:asciiTheme="minorHAnsi" w:hAnsiTheme="minorHAnsi" w:cstheme="minorHAnsi"/>
                <w:color w:val="000000" w:themeColor="text1"/>
                <w:lang w:val="es-PY"/>
              </w:rPr>
              <w:t xml:space="preserve">Mudarse a la rama </w:t>
            </w:r>
            <w:r w:rsidR="006C0F13" w:rsidRPr="006C0F13">
              <w:rPr>
                <w:rFonts w:asciiTheme="minorHAnsi" w:hAnsiTheme="minorHAnsi" w:cstheme="minorHAnsi"/>
                <w:color w:val="000000" w:themeColor="text1"/>
                <w:lang w:val="es-PY"/>
              </w:rPr>
              <w:t>de trabajo</w:t>
            </w:r>
          </w:p>
          <w:p w14:paraId="1429E5D4" w14:textId="54EBFF9F" w:rsidR="00CC2EFB" w:rsidRPr="006C0F13" w:rsidRDefault="2E247CD5" w:rsidP="2E247CD5">
            <w:pPr>
              <w:rPr>
                <w:rFonts w:asciiTheme="minorHAnsi" w:hAnsiTheme="minorHAnsi" w:cstheme="minorHAnsi"/>
                <w:lang w:val="en-US"/>
              </w:rPr>
            </w:pPr>
            <w:r w:rsidRPr="006C0F13">
              <w:rPr>
                <w:rFonts w:asciiTheme="minorHAnsi" w:hAnsiTheme="minorHAnsi" w:cstheme="minorHAnsi"/>
                <w:b/>
                <w:bCs/>
                <w:color w:val="0000FF"/>
                <w:lang w:val="en-US"/>
              </w:rPr>
              <w:t xml:space="preserve">git checkout </w:t>
            </w:r>
            <w:proofErr w:type="spellStart"/>
            <w:r w:rsidR="006C0F13" w:rsidRPr="006C0F13">
              <w:rPr>
                <w:rFonts w:asciiTheme="minorHAnsi" w:hAnsiTheme="minorHAnsi" w:cstheme="minorHAnsi"/>
                <w:b/>
                <w:bCs/>
                <w:color w:val="0000FF"/>
                <w:lang w:val="en-US"/>
              </w:rPr>
              <w:t>rama_trabajo</w:t>
            </w:r>
            <w:proofErr w:type="spellEnd"/>
          </w:p>
        </w:tc>
      </w:tr>
    </w:tbl>
    <w:p w14:paraId="144A5D23" w14:textId="77777777" w:rsidR="00CC2EFB" w:rsidRPr="006C0F13" w:rsidRDefault="00CC2EFB">
      <w:pPr>
        <w:rPr>
          <w:rFonts w:ascii="Calibri" w:hAnsi="Calibri" w:cs="Calibri"/>
          <w:color w:val="000000"/>
          <w:sz w:val="23"/>
          <w:lang w:val="en-US"/>
        </w:rPr>
      </w:pPr>
    </w:p>
    <w:tbl>
      <w:tblPr>
        <w:tblW w:w="9253" w:type="dxa"/>
        <w:tblInd w:w="46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50"/>
        <w:gridCol w:w="7603"/>
      </w:tblGrid>
      <w:tr w:rsidR="00CC2EFB" w:rsidRPr="006C0F13" w14:paraId="02E1AA38" w14:textId="77777777" w:rsidTr="006C0F13">
        <w:tc>
          <w:tcPr>
            <w:tcW w:w="165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2BA9B950" w14:textId="77777777" w:rsidR="00CC2EFB" w:rsidRPr="006C0F13" w:rsidRDefault="00064662">
            <w:pPr>
              <w:pStyle w:val="Contenidodelatabla"/>
              <w:tabs>
                <w:tab w:val="left" w:pos="450"/>
              </w:tabs>
              <w:ind w:left="397" w:hanging="397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>Proyecto:</w:t>
            </w:r>
          </w:p>
        </w:tc>
        <w:tc>
          <w:tcPr>
            <w:tcW w:w="7603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122C9669" w14:textId="6BD9C580" w:rsidR="00CC2EFB" w:rsidRPr="006C0F13" w:rsidRDefault="2046B7E6">
            <w:pPr>
              <w:pStyle w:val="Contenidodelatabla"/>
              <w:tabs>
                <w:tab w:val="left" w:pos="2040"/>
              </w:tabs>
              <w:ind w:left="794" w:hanging="794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6C0F13">
              <w:rPr>
                <w:rFonts w:asciiTheme="minorHAnsi" w:hAnsiTheme="minorHAnsi" w:cstheme="minorHAnsi"/>
                <w:b/>
                <w:bCs/>
              </w:rPr>
              <w:t>covid</w:t>
            </w:r>
            <w:r w:rsidR="006C0F13">
              <w:rPr>
                <w:rFonts w:asciiTheme="minorHAnsi" w:hAnsiTheme="minorHAnsi" w:cstheme="minorHAnsi"/>
                <w:b/>
                <w:bCs/>
              </w:rPr>
              <w:t>py</w:t>
            </w:r>
            <w:r w:rsidRPr="006C0F13">
              <w:rPr>
                <w:rFonts w:asciiTheme="minorHAnsi" w:hAnsiTheme="minorHAnsi" w:cstheme="minorHAnsi"/>
                <w:b/>
                <w:bCs/>
              </w:rPr>
              <w:t>-core</w:t>
            </w:r>
            <w:proofErr w:type="spellEnd"/>
          </w:p>
        </w:tc>
      </w:tr>
      <w:tr w:rsidR="00CC2EFB" w:rsidRPr="006C0F13" w14:paraId="38776F6F" w14:textId="77777777" w:rsidTr="006C0F13">
        <w:tc>
          <w:tcPr>
            <w:tcW w:w="1650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463A3DD0" w14:textId="77777777" w:rsidR="00CC2EFB" w:rsidRPr="006C0F13" w:rsidRDefault="00064662">
            <w:pPr>
              <w:pStyle w:val="Contenidodelatabla"/>
              <w:ind w:left="794" w:hanging="794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>Descripción:</w:t>
            </w:r>
          </w:p>
        </w:tc>
        <w:tc>
          <w:tcPr>
            <w:tcW w:w="7603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16D1F41A" w14:textId="760E0DB4" w:rsidR="00CC2EFB" w:rsidRPr="006C0F13" w:rsidRDefault="2E247CD5">
            <w:pPr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color w:val="000000" w:themeColor="text1"/>
              </w:rPr>
              <w:t xml:space="preserve">Es el proyecto </w:t>
            </w:r>
            <w:proofErr w:type="spellStart"/>
            <w:r w:rsidRPr="006C0F13">
              <w:rPr>
                <w:rFonts w:asciiTheme="minorHAnsi" w:hAnsiTheme="minorHAnsi" w:cstheme="minorHAnsi"/>
                <w:color w:val="000000" w:themeColor="text1"/>
              </w:rPr>
              <w:t>backend</w:t>
            </w:r>
            <w:proofErr w:type="spellEnd"/>
            <w:r w:rsidRPr="006C0F13">
              <w:rPr>
                <w:rFonts w:asciiTheme="minorHAnsi" w:hAnsiTheme="minorHAnsi" w:cstheme="minorHAnsi"/>
                <w:color w:val="000000" w:themeColor="text1"/>
              </w:rPr>
              <w:t xml:space="preserve"> encargado de realizar las consultas a la base de datos</w:t>
            </w:r>
            <w:r w:rsidR="006C0F13">
              <w:rPr>
                <w:rFonts w:asciiTheme="minorHAnsi" w:hAnsiTheme="minorHAnsi" w:cstheme="minorHAnsi"/>
                <w:color w:val="000000" w:themeColor="text1"/>
              </w:rPr>
              <w:t xml:space="preserve"> y lógica de la aplicación.</w:t>
            </w:r>
            <w:r w:rsidRPr="006C0F13">
              <w:rPr>
                <w:rFonts w:asciiTheme="minorHAnsi" w:hAnsiTheme="minorHAnsi" w:cstheme="minorHAnsi"/>
                <w:color w:val="000000" w:themeColor="text1"/>
              </w:rPr>
              <w:t xml:space="preserve"> </w:t>
            </w:r>
          </w:p>
        </w:tc>
      </w:tr>
      <w:tr w:rsidR="00CC2EFB" w:rsidRPr="006C0F13" w14:paraId="476C78BC" w14:textId="77777777" w:rsidTr="006C0F13">
        <w:tc>
          <w:tcPr>
            <w:tcW w:w="1650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1C7908B3" w14:textId="77777777" w:rsidR="00CC2EFB" w:rsidRPr="006C0F13" w:rsidRDefault="00064662">
            <w:pPr>
              <w:pStyle w:val="Contenidodelatabla"/>
              <w:ind w:left="794" w:hanging="794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 xml:space="preserve">URL </w:t>
            </w:r>
            <w:proofErr w:type="spellStart"/>
            <w:r w:rsidRPr="006C0F13">
              <w:rPr>
                <w:rFonts w:asciiTheme="minorHAnsi" w:hAnsiTheme="minorHAnsi" w:cstheme="minorHAnsi"/>
                <w:b/>
                <w:bCs/>
              </w:rPr>
              <w:t>Git</w:t>
            </w:r>
            <w:proofErr w:type="spellEnd"/>
            <w:r w:rsidRPr="006C0F13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7603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10EA668A" w14:textId="3B48BFD1" w:rsidR="00CC2EFB" w:rsidRPr="006C0F13" w:rsidRDefault="006C0F13" w:rsidP="2E247CD5">
            <w:pPr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eastAsia="Calibri" w:hAnsiTheme="minorHAnsi" w:cstheme="minorHAnsi"/>
              </w:rPr>
              <w:t>https://github.com/covidpy/covidpy-core</w:t>
            </w:r>
          </w:p>
        </w:tc>
      </w:tr>
      <w:tr w:rsidR="00CC2EFB" w:rsidRPr="003929E0" w14:paraId="6F139EFE" w14:textId="77777777" w:rsidTr="006C0F13">
        <w:tc>
          <w:tcPr>
            <w:tcW w:w="1650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17AAA45D" w14:textId="77777777" w:rsidR="00CC2EFB" w:rsidRPr="006C0F13" w:rsidRDefault="00064662">
            <w:pPr>
              <w:pStyle w:val="Contenidodelatabla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>Clonar:</w:t>
            </w:r>
          </w:p>
        </w:tc>
        <w:tc>
          <w:tcPr>
            <w:tcW w:w="7603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7E21AEC9" w14:textId="6ED15BA1" w:rsidR="00CC2EFB" w:rsidRPr="006C0F13" w:rsidRDefault="006C0F13" w:rsidP="2E247CD5">
            <w:pPr>
              <w:rPr>
                <w:rStyle w:val="Hipervnculo"/>
                <w:rFonts w:asciiTheme="minorHAnsi" w:hAnsiTheme="minorHAnsi" w:cstheme="minorHAnsi"/>
                <w:color w:val="000000" w:themeColor="text1"/>
                <w:lang w:val="en-US"/>
              </w:rPr>
            </w:pPr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 xml:space="preserve">git clone </w:t>
            </w:r>
            <w:proofErr w:type="spellStart"/>
            <w:proofErr w:type="gramStart"/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git@github.com:covidpy</w:t>
            </w:r>
            <w:proofErr w:type="spellEnd"/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/</w:t>
            </w:r>
            <w:proofErr w:type="spellStart"/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covidpy-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core</w:t>
            </w:r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.git</w:t>
            </w:r>
            <w:proofErr w:type="spellEnd"/>
            <w:proofErr w:type="gramEnd"/>
          </w:p>
        </w:tc>
      </w:tr>
      <w:tr w:rsidR="006C0F13" w:rsidRPr="006C0F13" w14:paraId="4C765BE4" w14:textId="77777777" w:rsidTr="006C0F13">
        <w:tc>
          <w:tcPr>
            <w:tcW w:w="1650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7114CDED" w14:textId="77777777" w:rsidR="006C0F13" w:rsidRPr="006C0F13" w:rsidRDefault="006C0F13" w:rsidP="006C0F13">
            <w:pPr>
              <w:pStyle w:val="Contenidodelatabla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>Rama:</w:t>
            </w:r>
          </w:p>
        </w:tc>
        <w:tc>
          <w:tcPr>
            <w:tcW w:w="7603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78C697C4" w14:textId="77777777" w:rsidR="006C0F13" w:rsidRPr="006C0F13" w:rsidRDefault="006C0F13" w:rsidP="006C0F13">
            <w:pPr>
              <w:rPr>
                <w:rFonts w:asciiTheme="minorHAnsi" w:hAnsiTheme="minorHAnsi" w:cstheme="minorHAnsi"/>
                <w:color w:val="000000" w:themeColor="text1"/>
                <w:lang w:val="es-PY"/>
              </w:rPr>
            </w:pPr>
            <w:r w:rsidRPr="006C0F13">
              <w:rPr>
                <w:rFonts w:asciiTheme="minorHAnsi" w:hAnsiTheme="minorHAnsi" w:cstheme="minorHAnsi"/>
                <w:color w:val="000000" w:themeColor="text1"/>
                <w:lang w:val="es-PY"/>
              </w:rPr>
              <w:t>Mudarse a la rama de trabajo</w:t>
            </w:r>
          </w:p>
          <w:p w14:paraId="0E30B1DF" w14:textId="75B933BC" w:rsidR="006C0F13" w:rsidRPr="006C0F13" w:rsidRDefault="006C0F13" w:rsidP="006C0F13">
            <w:pPr>
              <w:rPr>
                <w:rFonts w:asciiTheme="minorHAnsi" w:hAnsiTheme="minorHAnsi" w:cstheme="minorHAnsi"/>
                <w:lang w:val="en-US"/>
              </w:rPr>
            </w:pPr>
            <w:r w:rsidRPr="006C0F13">
              <w:rPr>
                <w:rFonts w:asciiTheme="minorHAnsi" w:hAnsiTheme="minorHAnsi" w:cstheme="minorHAnsi"/>
                <w:b/>
                <w:bCs/>
                <w:color w:val="0000FF"/>
                <w:lang w:val="en-US"/>
              </w:rPr>
              <w:t xml:space="preserve">git checkout </w:t>
            </w:r>
            <w:proofErr w:type="spellStart"/>
            <w:r w:rsidRPr="006C0F13">
              <w:rPr>
                <w:rFonts w:asciiTheme="minorHAnsi" w:hAnsiTheme="minorHAnsi" w:cstheme="minorHAnsi"/>
                <w:b/>
                <w:bCs/>
                <w:color w:val="0000FF"/>
                <w:lang w:val="en-US"/>
              </w:rPr>
              <w:t>rama_trabajo</w:t>
            </w:r>
            <w:proofErr w:type="spellEnd"/>
          </w:p>
        </w:tc>
      </w:tr>
    </w:tbl>
    <w:p w14:paraId="738610EB" w14:textId="77777777" w:rsidR="00CC2EFB" w:rsidRPr="006C0F13" w:rsidRDefault="00CC2EFB" w:rsidP="2E247CD5">
      <w:pPr>
        <w:spacing w:line="276" w:lineRule="auto"/>
        <w:ind w:left="397"/>
        <w:rPr>
          <w:rFonts w:ascii="Calibri" w:hAnsi="Calibri" w:cs="Calibri"/>
          <w:b/>
          <w:bCs/>
          <w:color w:val="000000"/>
          <w:kern w:val="2"/>
          <w:sz w:val="23"/>
          <w:szCs w:val="23"/>
          <w:lang w:val="en-US"/>
        </w:rPr>
      </w:pPr>
    </w:p>
    <w:tbl>
      <w:tblPr>
        <w:tblW w:w="0" w:type="auto"/>
        <w:tblInd w:w="467" w:type="dxa"/>
        <w:tblLook w:val="0000" w:firstRow="0" w:lastRow="0" w:firstColumn="0" w:lastColumn="0" w:noHBand="0" w:noVBand="0"/>
      </w:tblPr>
      <w:tblGrid>
        <w:gridCol w:w="1632"/>
        <w:gridCol w:w="7298"/>
      </w:tblGrid>
      <w:tr w:rsidR="006C0F13" w:rsidRPr="006C0F13" w14:paraId="0E07F462" w14:textId="77777777" w:rsidTr="006C0F13">
        <w:tc>
          <w:tcPr>
            <w:tcW w:w="163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12569017" w14:textId="77777777" w:rsidR="006C0F13" w:rsidRPr="006C0F13" w:rsidRDefault="006C0F13" w:rsidP="006C0F13">
            <w:pPr>
              <w:pStyle w:val="Contenidodelatabla"/>
              <w:ind w:left="397" w:hanging="397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>Proyecto:</w:t>
            </w:r>
          </w:p>
        </w:tc>
        <w:tc>
          <w:tcPr>
            <w:tcW w:w="7298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4A08AF1B" w14:textId="10CF983F" w:rsidR="006C0F13" w:rsidRPr="006C0F13" w:rsidRDefault="006C0F13" w:rsidP="006C0F13">
            <w:pPr>
              <w:pStyle w:val="Contenidodelatabla"/>
              <w:ind w:left="794" w:hanging="794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6C0F13">
              <w:rPr>
                <w:rFonts w:asciiTheme="minorHAnsi" w:hAnsiTheme="minorHAnsi" w:cstheme="minorHAnsi"/>
                <w:b/>
                <w:bCs/>
              </w:rPr>
              <w:t>covidpy</w:t>
            </w:r>
            <w:proofErr w:type="spellEnd"/>
            <w:r w:rsidRPr="006C0F13">
              <w:rPr>
                <w:rFonts w:asciiTheme="minorHAnsi" w:hAnsiTheme="minorHAnsi" w:cstheme="minorHAnsi"/>
                <w:b/>
                <w:bCs/>
              </w:rPr>
              <w:t>-</w:t>
            </w:r>
            <w:proofErr w:type="spellStart"/>
            <w:r w:rsidRPr="006C0F13">
              <w:rPr>
                <w:rFonts w:asciiTheme="minorHAnsi" w:hAnsiTheme="minorHAnsi" w:cstheme="minorHAnsi"/>
                <w:b/>
                <w:bCs/>
              </w:rPr>
              <w:t>frontend</w:t>
            </w:r>
            <w:proofErr w:type="spellEnd"/>
            <w:r w:rsidRPr="006C0F13">
              <w:rPr>
                <w:rFonts w:asciiTheme="minorHAnsi" w:hAnsiTheme="minorHAnsi" w:cstheme="minorHAnsi"/>
                <w:b/>
                <w:bCs/>
              </w:rPr>
              <w:t>-</w:t>
            </w:r>
            <w:r>
              <w:rPr>
                <w:rFonts w:asciiTheme="minorHAnsi" w:hAnsiTheme="minorHAnsi" w:cstheme="minorHAnsi"/>
                <w:b/>
                <w:bCs/>
              </w:rPr>
              <w:t>ciudadano</w:t>
            </w:r>
          </w:p>
        </w:tc>
      </w:tr>
      <w:tr w:rsidR="2E247CD5" w:rsidRPr="006C0F13" w14:paraId="1452BC1C" w14:textId="77777777" w:rsidTr="006C0F13">
        <w:tc>
          <w:tcPr>
            <w:tcW w:w="1632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489D72B3" w14:textId="77777777" w:rsidR="2E247CD5" w:rsidRPr="006C0F13" w:rsidRDefault="2E247CD5" w:rsidP="2E247CD5">
            <w:pPr>
              <w:pStyle w:val="Contenidodelatabla"/>
              <w:ind w:left="794" w:hanging="794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>Descripción:</w:t>
            </w:r>
          </w:p>
        </w:tc>
        <w:tc>
          <w:tcPr>
            <w:tcW w:w="7298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3216B73E" w14:textId="0B30C279" w:rsidR="2E247CD5" w:rsidRPr="006C0F13" w:rsidRDefault="2046B7E6">
            <w:pPr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color w:val="000000" w:themeColor="text1"/>
              </w:rPr>
              <w:t xml:space="preserve">Es el proyecto </w:t>
            </w:r>
            <w:proofErr w:type="spellStart"/>
            <w:r w:rsidRPr="006C0F13">
              <w:rPr>
                <w:rFonts w:asciiTheme="minorHAnsi" w:hAnsiTheme="minorHAnsi" w:cstheme="minorHAnsi"/>
                <w:color w:val="000000" w:themeColor="text1"/>
              </w:rPr>
              <w:t>frontend</w:t>
            </w:r>
            <w:proofErr w:type="spellEnd"/>
            <w:r w:rsidRPr="006C0F13">
              <w:rPr>
                <w:rFonts w:asciiTheme="minorHAnsi" w:hAnsiTheme="minorHAnsi" w:cstheme="minorHAnsi"/>
                <w:color w:val="000000" w:themeColor="text1"/>
              </w:rPr>
              <w:t xml:space="preserve"> de los pacientes</w:t>
            </w:r>
          </w:p>
        </w:tc>
      </w:tr>
      <w:tr w:rsidR="006C0F13" w:rsidRPr="006C0F13" w14:paraId="110D7130" w14:textId="77777777" w:rsidTr="006C0F13">
        <w:tc>
          <w:tcPr>
            <w:tcW w:w="1632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08B65697" w14:textId="77777777" w:rsidR="006C0F13" w:rsidRPr="006C0F13" w:rsidRDefault="006C0F13" w:rsidP="006C0F13">
            <w:pPr>
              <w:pStyle w:val="Contenidodelatabla"/>
              <w:ind w:left="794" w:hanging="794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 xml:space="preserve">URL </w:t>
            </w:r>
            <w:proofErr w:type="spellStart"/>
            <w:r w:rsidRPr="006C0F13">
              <w:rPr>
                <w:rFonts w:asciiTheme="minorHAnsi" w:hAnsiTheme="minorHAnsi" w:cstheme="minorHAnsi"/>
                <w:b/>
                <w:bCs/>
              </w:rPr>
              <w:t>Git</w:t>
            </w:r>
            <w:proofErr w:type="spellEnd"/>
            <w:r w:rsidRPr="006C0F13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7298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175F9C9A" w14:textId="0BA3F7FE" w:rsidR="006C0F13" w:rsidRPr="006C0F13" w:rsidRDefault="006C0F13" w:rsidP="006C0F13">
            <w:pPr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eastAsia="Calibri" w:hAnsiTheme="minorHAnsi" w:cstheme="minorHAnsi"/>
              </w:rPr>
              <w:t>https://github.com/covidpy/covidpy-frontend-</w:t>
            </w:r>
            <w:r>
              <w:rPr>
                <w:rFonts w:asciiTheme="minorHAnsi" w:eastAsia="Calibri" w:hAnsiTheme="minorHAnsi" w:cstheme="minorHAnsi"/>
              </w:rPr>
              <w:t>ciudadano</w:t>
            </w:r>
          </w:p>
        </w:tc>
      </w:tr>
      <w:tr w:rsidR="2E247CD5" w:rsidRPr="003929E0" w14:paraId="6581F281" w14:textId="77777777" w:rsidTr="006C0F13">
        <w:tc>
          <w:tcPr>
            <w:tcW w:w="1632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48EE9787" w14:textId="77777777" w:rsidR="2E247CD5" w:rsidRPr="006C0F13" w:rsidRDefault="2E247CD5" w:rsidP="2E247CD5">
            <w:pPr>
              <w:pStyle w:val="Contenidodelatabla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>Clonar:</w:t>
            </w:r>
          </w:p>
        </w:tc>
        <w:tc>
          <w:tcPr>
            <w:tcW w:w="7298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75912216" w14:textId="3D989184" w:rsidR="2E247CD5" w:rsidRPr="006C0F13" w:rsidRDefault="006C0F13" w:rsidP="2E247CD5">
            <w:pPr>
              <w:rPr>
                <w:rFonts w:asciiTheme="minorHAnsi" w:hAnsiTheme="minorHAnsi" w:cstheme="minorHAnsi"/>
                <w:color w:val="000000" w:themeColor="text1"/>
                <w:lang w:val="en-US"/>
              </w:rPr>
            </w:pPr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 xml:space="preserve">git clone </w:t>
            </w:r>
            <w:proofErr w:type="spellStart"/>
            <w:proofErr w:type="gramStart"/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git@github.com:covidpy</w:t>
            </w:r>
            <w:proofErr w:type="spellEnd"/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/</w:t>
            </w:r>
            <w:proofErr w:type="spellStart"/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covidpy</w:t>
            </w:r>
            <w:proofErr w:type="spellEnd"/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-frontend-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ciudadano</w:t>
            </w:r>
            <w:r w:rsidRPr="006C0F13">
              <w:rPr>
                <w:rFonts w:asciiTheme="minorHAnsi" w:hAnsiTheme="minorHAnsi" w:cstheme="minorHAnsi"/>
                <w:b/>
                <w:bCs/>
                <w:color w:val="000000" w:themeColor="text1"/>
                <w:lang w:val="en-US"/>
              </w:rPr>
              <w:t>.git</w:t>
            </w:r>
            <w:proofErr w:type="spellEnd"/>
            <w:proofErr w:type="gramEnd"/>
          </w:p>
        </w:tc>
      </w:tr>
      <w:tr w:rsidR="006C0F13" w:rsidRPr="006C0F13" w14:paraId="0AA50417" w14:textId="77777777" w:rsidTr="006C0F13">
        <w:tc>
          <w:tcPr>
            <w:tcW w:w="1632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shd w:val="clear" w:color="auto" w:fill="CCCCCC"/>
          </w:tcPr>
          <w:p w14:paraId="544ED766" w14:textId="77777777" w:rsidR="006C0F13" w:rsidRPr="006C0F13" w:rsidRDefault="006C0F13" w:rsidP="006C0F13">
            <w:pPr>
              <w:pStyle w:val="Contenidodelatabla"/>
              <w:rPr>
                <w:rFonts w:asciiTheme="minorHAnsi" w:hAnsiTheme="minorHAnsi" w:cstheme="minorHAnsi"/>
              </w:rPr>
            </w:pPr>
            <w:r w:rsidRPr="006C0F13">
              <w:rPr>
                <w:rFonts w:asciiTheme="minorHAnsi" w:hAnsiTheme="minorHAnsi" w:cstheme="minorHAnsi"/>
                <w:b/>
                <w:bCs/>
              </w:rPr>
              <w:t>Rama:</w:t>
            </w:r>
          </w:p>
        </w:tc>
        <w:tc>
          <w:tcPr>
            <w:tcW w:w="7298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shd w:val="clear" w:color="auto" w:fill="auto"/>
          </w:tcPr>
          <w:p w14:paraId="647A75A1" w14:textId="77777777" w:rsidR="006C0F13" w:rsidRPr="006C0F13" w:rsidRDefault="006C0F13" w:rsidP="006C0F13">
            <w:pPr>
              <w:rPr>
                <w:rFonts w:asciiTheme="minorHAnsi" w:hAnsiTheme="minorHAnsi" w:cstheme="minorHAnsi"/>
                <w:color w:val="000000" w:themeColor="text1"/>
                <w:lang w:val="es-PY"/>
              </w:rPr>
            </w:pPr>
            <w:r w:rsidRPr="006C0F13">
              <w:rPr>
                <w:rFonts w:asciiTheme="minorHAnsi" w:hAnsiTheme="minorHAnsi" w:cstheme="minorHAnsi"/>
                <w:color w:val="000000" w:themeColor="text1"/>
                <w:lang w:val="es-PY"/>
              </w:rPr>
              <w:t>Mudarse a la rama de trabajo</w:t>
            </w:r>
          </w:p>
          <w:p w14:paraId="504B0916" w14:textId="48FFA0F1" w:rsidR="006C0F13" w:rsidRPr="006C0F13" w:rsidRDefault="006C0F13" w:rsidP="006C0F13">
            <w:pPr>
              <w:rPr>
                <w:rFonts w:asciiTheme="minorHAnsi" w:hAnsiTheme="minorHAnsi" w:cstheme="minorHAnsi"/>
                <w:lang w:val="en-US"/>
              </w:rPr>
            </w:pPr>
            <w:r w:rsidRPr="006C0F13">
              <w:rPr>
                <w:rFonts w:asciiTheme="minorHAnsi" w:hAnsiTheme="minorHAnsi" w:cstheme="minorHAnsi"/>
                <w:b/>
                <w:bCs/>
                <w:color w:val="0000FF"/>
                <w:lang w:val="en-US"/>
              </w:rPr>
              <w:t xml:space="preserve">git checkout </w:t>
            </w:r>
            <w:proofErr w:type="spellStart"/>
            <w:r w:rsidRPr="006C0F13">
              <w:rPr>
                <w:rFonts w:asciiTheme="minorHAnsi" w:hAnsiTheme="minorHAnsi" w:cstheme="minorHAnsi"/>
                <w:b/>
                <w:bCs/>
                <w:color w:val="0000FF"/>
                <w:lang w:val="en-US"/>
              </w:rPr>
              <w:t>rama_trabajo</w:t>
            </w:r>
            <w:proofErr w:type="spellEnd"/>
          </w:p>
        </w:tc>
      </w:tr>
    </w:tbl>
    <w:p w14:paraId="1F1F90CC" w14:textId="2CEB668F" w:rsidR="2E247CD5" w:rsidRPr="006C0F13" w:rsidRDefault="2E247CD5" w:rsidP="2E247CD5">
      <w:pPr>
        <w:spacing w:line="276" w:lineRule="auto"/>
        <w:ind w:left="397"/>
        <w:rPr>
          <w:rFonts w:ascii="Calibri" w:hAnsi="Calibri" w:cs="Calibri"/>
          <w:b/>
          <w:bCs/>
          <w:color w:val="000000" w:themeColor="text1"/>
          <w:sz w:val="23"/>
          <w:szCs w:val="23"/>
          <w:lang w:val="en-US"/>
        </w:rPr>
      </w:pPr>
    </w:p>
    <w:p w14:paraId="746EC673" w14:textId="1529ACB8" w:rsidR="2E247CD5" w:rsidRPr="006C0F13" w:rsidRDefault="2E247CD5" w:rsidP="2E247CD5">
      <w:pPr>
        <w:spacing w:line="276" w:lineRule="auto"/>
        <w:ind w:left="397"/>
        <w:rPr>
          <w:rFonts w:ascii="Calibri" w:hAnsi="Calibri" w:cs="Calibri"/>
          <w:b/>
          <w:bCs/>
          <w:color w:val="000000" w:themeColor="text1"/>
          <w:sz w:val="23"/>
          <w:szCs w:val="23"/>
          <w:lang w:val="en-US"/>
        </w:rPr>
      </w:pPr>
    </w:p>
    <w:p w14:paraId="2D2E596D" w14:textId="77777777" w:rsidR="00CC2EFB" w:rsidRDefault="00064662" w:rsidP="2E247CD5">
      <w:pPr>
        <w:spacing w:line="276" w:lineRule="auto"/>
        <w:ind w:left="397"/>
      </w:pPr>
      <w:r w:rsidRPr="2E247CD5">
        <w:rPr>
          <w:rFonts w:ascii="Calibri" w:hAnsi="Calibri" w:cs="Calibri"/>
          <w:b/>
          <w:bCs/>
          <w:color w:val="000000"/>
          <w:kern w:val="2"/>
          <w:sz w:val="23"/>
          <w:szCs w:val="23"/>
        </w:rPr>
        <w:t xml:space="preserve">Importante: </w:t>
      </w:r>
      <w:r w:rsidRPr="2E247CD5">
        <w:rPr>
          <w:rFonts w:ascii="Calibri" w:hAnsi="Calibri" w:cs="Calibri"/>
          <w:color w:val="000000"/>
          <w:kern w:val="2"/>
          <w:sz w:val="23"/>
          <w:szCs w:val="23"/>
        </w:rPr>
        <w:t>el procedimiento de “</w:t>
      </w:r>
      <w:proofErr w:type="spellStart"/>
      <w:r w:rsidRPr="2E247CD5">
        <w:rPr>
          <w:rFonts w:ascii="Calibri" w:hAnsi="Calibri" w:cs="Calibri"/>
          <w:color w:val="000000"/>
          <w:kern w:val="2"/>
          <w:sz w:val="23"/>
          <w:szCs w:val="23"/>
        </w:rPr>
        <w:t>merge</w:t>
      </w:r>
      <w:proofErr w:type="spellEnd"/>
      <w:r w:rsidRPr="2E247CD5">
        <w:rPr>
          <w:rFonts w:ascii="Calibri" w:hAnsi="Calibri" w:cs="Calibri"/>
          <w:color w:val="000000"/>
          <w:kern w:val="2"/>
          <w:sz w:val="23"/>
          <w:szCs w:val="23"/>
        </w:rPr>
        <w:t xml:space="preserve">” entre el BRANCH utilizado y BRANCH </w:t>
      </w:r>
      <w:proofErr w:type="spellStart"/>
      <w:r w:rsidRPr="2E247CD5">
        <w:rPr>
          <w:rFonts w:ascii="Calibri" w:hAnsi="Calibri" w:cs="Calibri"/>
          <w:color w:val="000000"/>
          <w:kern w:val="2"/>
          <w:sz w:val="23"/>
          <w:szCs w:val="23"/>
        </w:rPr>
        <w:t>developer</w:t>
      </w:r>
      <w:proofErr w:type="spellEnd"/>
      <w:r w:rsidRPr="2E247CD5">
        <w:rPr>
          <w:rFonts w:ascii="Calibri" w:hAnsi="Calibri" w:cs="Calibri"/>
          <w:color w:val="000000"/>
          <w:kern w:val="2"/>
          <w:sz w:val="23"/>
          <w:szCs w:val="23"/>
        </w:rPr>
        <w:t xml:space="preserve"> del GIT deberá ser realizado por el administrador del repositorio.</w:t>
      </w:r>
      <w:r w:rsidRPr="2E247CD5">
        <w:rPr>
          <w:rFonts w:ascii="Calibri" w:hAnsi="Calibri" w:cs="Calibri"/>
          <w:b/>
          <w:bCs/>
          <w:color w:val="000000"/>
          <w:kern w:val="2"/>
          <w:sz w:val="23"/>
          <w:szCs w:val="23"/>
        </w:rPr>
        <w:t xml:space="preserve"> </w:t>
      </w:r>
    </w:p>
    <w:p w14:paraId="637805D2" w14:textId="77777777" w:rsidR="00CC2EFB" w:rsidRDefault="00CC2EFB">
      <w:pPr>
        <w:rPr>
          <w:rFonts w:ascii="Calibri" w:hAnsi="Calibri" w:cs="Calibri"/>
        </w:rPr>
      </w:pPr>
    </w:p>
    <w:p w14:paraId="3AC9D719" w14:textId="77777777" w:rsidR="00CC2EFB" w:rsidRPr="003B2C8D" w:rsidRDefault="2E247CD5" w:rsidP="003B2C8D">
      <w:pPr>
        <w:pStyle w:val="Ttulo1"/>
        <w:numPr>
          <w:ilvl w:val="1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20" w:name="_Toc45299083"/>
      <w:r w:rsidRPr="2E247CD5">
        <w:rPr>
          <w:rFonts w:ascii="Calibri" w:hAnsi="Calibri" w:cs="Calibri"/>
        </w:rPr>
        <w:t>Actividad 2: Realización Copia de Seguridad</w:t>
      </w:r>
      <w:bookmarkEnd w:id="20"/>
      <w:r w:rsidRPr="2E247CD5">
        <w:rPr>
          <w:rFonts w:ascii="Calibri" w:hAnsi="Calibri" w:cs="Calibri"/>
        </w:rPr>
        <w:t xml:space="preserve"> </w:t>
      </w:r>
    </w:p>
    <w:p w14:paraId="463F29E8" w14:textId="77777777" w:rsidR="00CC2EFB" w:rsidRDefault="00CC2EFB">
      <w:pPr>
        <w:suppressAutoHyphens w:val="0"/>
        <w:rPr>
          <w:rFonts w:ascii="Calibri" w:hAnsi="Calibri" w:cs="Calibri"/>
          <w:sz w:val="22"/>
          <w:szCs w:val="22"/>
        </w:rPr>
      </w:pPr>
    </w:p>
    <w:p w14:paraId="6ABD2516" w14:textId="77777777" w:rsidR="00CC2EFB" w:rsidRDefault="00064662">
      <w:pPr>
        <w:suppressAutoHyphens w:val="0"/>
        <w:ind w:left="360"/>
      </w:pPr>
      <w:r>
        <w:rPr>
          <w:rFonts w:ascii="Calibri" w:hAnsi="Calibri" w:cs="Calibri"/>
          <w:sz w:val="22"/>
          <w:szCs w:val="22"/>
        </w:rPr>
        <w:t xml:space="preserve">Para poder realizar </w:t>
      </w:r>
      <w:proofErr w:type="gramStart"/>
      <w:r>
        <w:rPr>
          <w:rFonts w:ascii="Calibri" w:hAnsi="Calibri" w:cs="Calibri"/>
          <w:sz w:val="22"/>
          <w:szCs w:val="22"/>
        </w:rPr>
        <w:t xml:space="preserve">un </w:t>
      </w:r>
      <w:proofErr w:type="spellStart"/>
      <w:r>
        <w:rPr>
          <w:rFonts w:ascii="Calibri" w:hAnsi="Calibri" w:cs="Calibri"/>
          <w:sz w:val="22"/>
          <w:szCs w:val="22"/>
        </w:rPr>
        <w:t>backup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de la base de datos </w:t>
      </w:r>
      <w:proofErr w:type="spellStart"/>
      <w:r>
        <w:rPr>
          <w:rFonts w:ascii="Calibri" w:hAnsi="Calibri" w:cs="Calibri"/>
          <w:sz w:val="22"/>
          <w:szCs w:val="22"/>
        </w:rPr>
        <w:t>Postgresql</w:t>
      </w:r>
      <w:proofErr w:type="spellEnd"/>
      <w:r>
        <w:rPr>
          <w:rFonts w:ascii="Calibri" w:hAnsi="Calibri" w:cs="Calibri"/>
          <w:sz w:val="22"/>
          <w:szCs w:val="22"/>
        </w:rPr>
        <w:t xml:space="preserve"> se puede usar la herramienta </w:t>
      </w:r>
      <w:proofErr w:type="spellStart"/>
      <w:r>
        <w:rPr>
          <w:rFonts w:ascii="Calibri" w:hAnsi="Calibri" w:cs="Calibri"/>
          <w:sz w:val="22"/>
          <w:szCs w:val="22"/>
        </w:rPr>
        <w:t>pg_dump</w:t>
      </w:r>
      <w:proofErr w:type="spellEnd"/>
      <w:r>
        <w:rPr>
          <w:rFonts w:ascii="Calibri" w:hAnsi="Calibri" w:cs="Calibri"/>
          <w:sz w:val="22"/>
          <w:szCs w:val="22"/>
        </w:rPr>
        <w:t>. Ejemplo</w:t>
      </w:r>
    </w:p>
    <w:p w14:paraId="3B7B4B86" w14:textId="77777777" w:rsidR="00CC2EFB" w:rsidRDefault="00CC2EFB">
      <w:pPr>
        <w:suppressAutoHyphens w:val="0"/>
        <w:ind w:left="360"/>
        <w:rPr>
          <w:rFonts w:ascii="Calibri" w:hAnsi="Calibri" w:cs="Calibri"/>
          <w:sz w:val="22"/>
          <w:szCs w:val="22"/>
        </w:rPr>
      </w:pPr>
    </w:p>
    <w:p w14:paraId="07F1E2CE" w14:textId="77777777" w:rsidR="00CC2EFB" w:rsidRDefault="00064662">
      <w:pPr>
        <w:suppressAutoHyphens w:val="0"/>
        <w:ind w:left="360"/>
      </w:pPr>
      <w:proofErr w:type="spellStart"/>
      <w:r>
        <w:rPr>
          <w:rFonts w:ascii="Calibri" w:hAnsi="Calibri" w:cs="Calibri"/>
          <w:sz w:val="22"/>
          <w:szCs w:val="22"/>
        </w:rPr>
        <w:t>pg_dump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dbname</w:t>
      </w:r>
      <w:proofErr w:type="spellEnd"/>
      <w:r>
        <w:rPr>
          <w:rFonts w:ascii="Calibri" w:hAnsi="Calibri" w:cs="Calibri"/>
          <w:sz w:val="22"/>
          <w:szCs w:val="22"/>
        </w:rPr>
        <w:t xml:space="preserve">&gt; </w:t>
      </w:r>
      <w:proofErr w:type="spellStart"/>
      <w:r>
        <w:rPr>
          <w:rFonts w:ascii="Calibri" w:hAnsi="Calibri" w:cs="Calibri"/>
          <w:sz w:val="22"/>
          <w:szCs w:val="22"/>
        </w:rPr>
        <w:t>db.sql</w:t>
      </w:r>
      <w:proofErr w:type="spellEnd"/>
    </w:p>
    <w:p w14:paraId="3A0FF5F2" w14:textId="77777777" w:rsidR="00CC2EFB" w:rsidRDefault="00CC2EFB">
      <w:pPr>
        <w:suppressAutoHyphens w:val="0"/>
        <w:ind w:left="360"/>
        <w:rPr>
          <w:rFonts w:ascii="Calibri" w:hAnsi="Calibri" w:cs="Calibri"/>
          <w:sz w:val="22"/>
          <w:szCs w:val="22"/>
        </w:rPr>
      </w:pPr>
    </w:p>
    <w:p w14:paraId="65944C44" w14:textId="536B5CDE" w:rsidR="00CC2EFB" w:rsidRDefault="2E247CD5" w:rsidP="2E247CD5">
      <w:pPr>
        <w:suppressAutoHyphens w:val="0"/>
        <w:ind w:left="360"/>
      </w:pPr>
      <w:r w:rsidRPr="2E247CD5">
        <w:rPr>
          <w:rFonts w:ascii="Calibri" w:hAnsi="Calibri" w:cs="Calibri"/>
          <w:sz w:val="22"/>
          <w:szCs w:val="22"/>
        </w:rPr>
        <w:t xml:space="preserve">También realizar </w:t>
      </w:r>
      <w:proofErr w:type="gramStart"/>
      <w:r w:rsidRPr="2E247CD5">
        <w:rPr>
          <w:rFonts w:ascii="Calibri" w:hAnsi="Calibri" w:cs="Calibri"/>
          <w:sz w:val="22"/>
          <w:szCs w:val="22"/>
        </w:rPr>
        <w:t xml:space="preserve">un </w:t>
      </w:r>
      <w:proofErr w:type="spellStart"/>
      <w:r w:rsidRPr="2E247CD5">
        <w:rPr>
          <w:rFonts w:ascii="Calibri" w:hAnsi="Calibri" w:cs="Calibri"/>
          <w:sz w:val="22"/>
          <w:szCs w:val="22"/>
        </w:rPr>
        <w:t>backup</w:t>
      </w:r>
      <w:proofErr w:type="spellEnd"/>
      <w:proofErr w:type="gramEnd"/>
      <w:r w:rsidRPr="2E247CD5">
        <w:rPr>
          <w:rFonts w:ascii="Calibri" w:hAnsi="Calibri" w:cs="Calibri"/>
          <w:sz w:val="22"/>
          <w:szCs w:val="22"/>
        </w:rPr>
        <w:t xml:space="preserve"> de los </w:t>
      </w:r>
      <w:proofErr w:type="spellStart"/>
      <w:r w:rsidRPr="2E247CD5">
        <w:rPr>
          <w:rFonts w:ascii="Calibri" w:hAnsi="Calibri" w:cs="Calibri"/>
          <w:sz w:val="22"/>
          <w:szCs w:val="22"/>
        </w:rPr>
        <w:t>war</w:t>
      </w:r>
      <w:proofErr w:type="spellEnd"/>
      <w:r w:rsidRPr="2E247CD5">
        <w:rPr>
          <w:rFonts w:ascii="Calibri" w:hAnsi="Calibri" w:cs="Calibri"/>
          <w:sz w:val="22"/>
          <w:szCs w:val="22"/>
        </w:rPr>
        <w:t xml:space="preserve"> del servidor </w:t>
      </w:r>
      <w:proofErr w:type="spellStart"/>
      <w:r w:rsidRPr="2E247CD5">
        <w:rPr>
          <w:rFonts w:ascii="Calibri" w:hAnsi="Calibri" w:cs="Calibri"/>
          <w:sz w:val="22"/>
          <w:szCs w:val="22"/>
        </w:rPr>
        <w:t>wildfly</w:t>
      </w:r>
      <w:proofErr w:type="spellEnd"/>
      <w:r w:rsidRPr="2E247CD5">
        <w:rPr>
          <w:rFonts w:ascii="Calibri" w:hAnsi="Calibri" w:cs="Calibri"/>
          <w:sz w:val="22"/>
          <w:szCs w:val="22"/>
        </w:rPr>
        <w:t xml:space="preserve"> copiando el archivo portal-</w:t>
      </w:r>
      <w:proofErr w:type="spellStart"/>
      <w:r w:rsidRPr="2E247CD5">
        <w:rPr>
          <w:rFonts w:ascii="Calibri" w:hAnsi="Calibri" w:cs="Calibri"/>
          <w:sz w:val="22"/>
          <w:szCs w:val="22"/>
        </w:rPr>
        <w:t>covid</w:t>
      </w:r>
      <w:proofErr w:type="spellEnd"/>
      <w:r w:rsidRPr="2E247CD5">
        <w:rPr>
          <w:rFonts w:ascii="Calibri" w:hAnsi="Calibri" w:cs="Calibri"/>
          <w:sz w:val="22"/>
          <w:szCs w:val="22"/>
        </w:rPr>
        <w:t>-</w:t>
      </w:r>
      <w:proofErr w:type="spellStart"/>
      <w:r w:rsidRPr="2E247CD5">
        <w:rPr>
          <w:rFonts w:ascii="Calibri" w:hAnsi="Calibri" w:cs="Calibri"/>
          <w:sz w:val="22"/>
          <w:szCs w:val="22"/>
        </w:rPr>
        <w:t>core.war</w:t>
      </w:r>
      <w:proofErr w:type="spellEnd"/>
      <w:r w:rsidRPr="2E247CD5">
        <w:rPr>
          <w:rFonts w:ascii="Calibri" w:hAnsi="Calibri" w:cs="Calibri"/>
          <w:sz w:val="22"/>
          <w:szCs w:val="22"/>
        </w:rPr>
        <w:t xml:space="preserve"> de la carpeta </w:t>
      </w:r>
      <w:proofErr w:type="spellStart"/>
      <w:r w:rsidRPr="2E247CD5">
        <w:rPr>
          <w:rFonts w:ascii="Calibri" w:hAnsi="Calibri" w:cs="Calibri"/>
          <w:sz w:val="22"/>
          <w:szCs w:val="22"/>
        </w:rPr>
        <w:t>standalone</w:t>
      </w:r>
      <w:proofErr w:type="spellEnd"/>
      <w:r w:rsidRPr="2E247CD5">
        <w:rPr>
          <w:rFonts w:ascii="Calibri" w:hAnsi="Calibri" w:cs="Calibri"/>
          <w:sz w:val="22"/>
          <w:szCs w:val="22"/>
        </w:rPr>
        <w:t>/</w:t>
      </w:r>
      <w:proofErr w:type="spellStart"/>
      <w:r w:rsidRPr="2E247CD5">
        <w:rPr>
          <w:rFonts w:ascii="Calibri" w:hAnsi="Calibri" w:cs="Calibri"/>
          <w:sz w:val="22"/>
          <w:szCs w:val="22"/>
        </w:rPr>
        <w:t>deployments</w:t>
      </w:r>
      <w:proofErr w:type="spellEnd"/>
      <w:r w:rsidRPr="2E247CD5">
        <w:rPr>
          <w:rFonts w:ascii="Calibri" w:hAnsi="Calibri" w:cs="Calibri"/>
          <w:sz w:val="22"/>
          <w:szCs w:val="22"/>
        </w:rPr>
        <w:t xml:space="preserve"> del </w:t>
      </w:r>
      <w:proofErr w:type="spellStart"/>
      <w:r w:rsidRPr="2E247CD5">
        <w:rPr>
          <w:rFonts w:ascii="Calibri" w:hAnsi="Calibri" w:cs="Calibri"/>
          <w:sz w:val="22"/>
          <w:szCs w:val="22"/>
        </w:rPr>
        <w:t>wildfly</w:t>
      </w:r>
      <w:proofErr w:type="spellEnd"/>
      <w:r w:rsidRPr="2E247CD5">
        <w:rPr>
          <w:rFonts w:ascii="Calibri" w:hAnsi="Calibri" w:cs="Calibri"/>
          <w:sz w:val="22"/>
          <w:szCs w:val="22"/>
        </w:rPr>
        <w:t>.</w:t>
      </w:r>
    </w:p>
    <w:p w14:paraId="5630AD66" w14:textId="77777777" w:rsidR="00CC2EFB" w:rsidRDefault="00CC2EFB">
      <w:pPr>
        <w:suppressAutoHyphens w:val="0"/>
        <w:ind w:left="360"/>
        <w:rPr>
          <w:rFonts w:ascii="Calibri" w:hAnsi="Calibri" w:cs="Calibri"/>
          <w:sz w:val="22"/>
          <w:szCs w:val="22"/>
        </w:rPr>
      </w:pPr>
    </w:p>
    <w:p w14:paraId="0D21E68D" w14:textId="77777777" w:rsidR="00CC2EFB" w:rsidRDefault="00064662">
      <w:pPr>
        <w:suppressAutoHyphens w:val="0"/>
        <w:ind w:left="360"/>
      </w:pPr>
      <w:r>
        <w:rPr>
          <w:rFonts w:ascii="Calibri" w:hAnsi="Calibri" w:cs="Calibri"/>
          <w:sz w:val="22"/>
          <w:szCs w:val="22"/>
        </w:rPr>
        <w:t xml:space="preserve">Para realizar </w:t>
      </w:r>
      <w:proofErr w:type="spellStart"/>
      <w:r>
        <w:rPr>
          <w:rFonts w:ascii="Calibri" w:hAnsi="Calibri" w:cs="Calibri"/>
          <w:sz w:val="22"/>
          <w:szCs w:val="22"/>
        </w:rPr>
        <w:t>backup</w:t>
      </w:r>
      <w:proofErr w:type="spellEnd"/>
      <w:r>
        <w:rPr>
          <w:rFonts w:ascii="Calibri" w:hAnsi="Calibri" w:cs="Calibri"/>
          <w:sz w:val="22"/>
          <w:szCs w:val="22"/>
        </w:rPr>
        <w:t xml:space="preserve"> del </w:t>
      </w:r>
      <w:proofErr w:type="spellStart"/>
      <w:r>
        <w:rPr>
          <w:rFonts w:ascii="Calibri" w:hAnsi="Calibri" w:cs="Calibri"/>
          <w:sz w:val="22"/>
          <w:szCs w:val="22"/>
        </w:rPr>
        <w:t>frontend</w:t>
      </w:r>
      <w:proofErr w:type="spellEnd"/>
      <w:r>
        <w:rPr>
          <w:rFonts w:ascii="Calibri" w:hAnsi="Calibri" w:cs="Calibri"/>
          <w:sz w:val="22"/>
          <w:szCs w:val="22"/>
        </w:rPr>
        <w:t xml:space="preserve"> copiar todos los archivos del </w:t>
      </w:r>
      <w:proofErr w:type="spellStart"/>
      <w:r>
        <w:rPr>
          <w:rFonts w:ascii="Calibri" w:hAnsi="Calibri" w:cs="Calibri"/>
          <w:sz w:val="22"/>
          <w:szCs w:val="22"/>
        </w:rPr>
        <w:t>document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root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Nginx</w:t>
      </w:r>
      <w:proofErr w:type="spellEnd"/>
      <w:r>
        <w:rPr>
          <w:rFonts w:ascii="Calibri" w:hAnsi="Calibri" w:cs="Calibri"/>
          <w:sz w:val="22"/>
          <w:szCs w:val="22"/>
        </w:rPr>
        <w:t xml:space="preserve"> o Apache que esté utilizando.</w:t>
      </w:r>
    </w:p>
    <w:p w14:paraId="61829076" w14:textId="77777777" w:rsidR="00CC2EFB" w:rsidRDefault="00CC2EFB">
      <w:pPr>
        <w:suppressAutoHyphens w:val="0"/>
        <w:ind w:left="360"/>
      </w:pPr>
    </w:p>
    <w:p w14:paraId="526155B9" w14:textId="77777777" w:rsidR="00CC2EFB" w:rsidRPr="003B2C8D" w:rsidRDefault="2E247CD5" w:rsidP="003B2C8D">
      <w:pPr>
        <w:pStyle w:val="Ttulo1"/>
        <w:numPr>
          <w:ilvl w:val="1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21" w:name="_Toc45299084"/>
      <w:r w:rsidRPr="2E247CD5">
        <w:rPr>
          <w:rFonts w:ascii="Calibri" w:hAnsi="Calibri" w:cs="Calibri"/>
        </w:rPr>
        <w:t>Actividad 3: Procedimiento de Ajustes en Base de Datos</w:t>
      </w:r>
      <w:bookmarkEnd w:id="21"/>
    </w:p>
    <w:p w14:paraId="2BA226A1" w14:textId="77777777" w:rsidR="00CC2EFB" w:rsidRDefault="00CC2EFB">
      <w:pPr>
        <w:suppressAutoHyphens w:val="0"/>
        <w:rPr>
          <w:rFonts w:ascii="Calibri" w:hAnsi="Calibri" w:cs="Calibri"/>
        </w:rPr>
      </w:pPr>
    </w:p>
    <w:p w14:paraId="14311550" w14:textId="77777777" w:rsidR="00CC2EFB" w:rsidRDefault="2E247CD5">
      <w:pPr>
        <w:numPr>
          <w:ilvl w:val="0"/>
          <w:numId w:val="13"/>
        </w:numPr>
      </w:pPr>
      <w:r w:rsidRPr="2E247CD5">
        <w:rPr>
          <w:rFonts w:ascii="Calibri" w:hAnsi="Calibri" w:cs="Calibri"/>
          <w:sz w:val="22"/>
          <w:szCs w:val="22"/>
        </w:rPr>
        <w:t xml:space="preserve">Conectarse al </w:t>
      </w:r>
      <w:proofErr w:type="spellStart"/>
      <w:r w:rsidRPr="2E247CD5">
        <w:rPr>
          <w:rFonts w:ascii="Calibri" w:hAnsi="Calibri" w:cs="Calibri"/>
          <w:sz w:val="22"/>
          <w:szCs w:val="22"/>
        </w:rPr>
        <w:t>postgres</w:t>
      </w:r>
      <w:proofErr w:type="spellEnd"/>
      <w:r w:rsidRPr="2E247CD5">
        <w:rPr>
          <w:rFonts w:ascii="Calibri" w:hAnsi="Calibri" w:cs="Calibri"/>
          <w:sz w:val="22"/>
          <w:szCs w:val="22"/>
        </w:rPr>
        <w:t xml:space="preserve"> con el usuario dueño de la base de datos.</w:t>
      </w:r>
    </w:p>
    <w:p w14:paraId="0514B1AC" w14:textId="06A79F05" w:rsidR="2E247CD5" w:rsidRDefault="2E247CD5" w:rsidP="2E247CD5">
      <w:pPr>
        <w:numPr>
          <w:ilvl w:val="0"/>
          <w:numId w:val="13"/>
        </w:numPr>
        <w:spacing w:line="259" w:lineRule="auto"/>
        <w:rPr>
          <w:rFonts w:ascii="Calibri" w:eastAsia="Calibri" w:hAnsi="Calibri" w:cs="Calibri"/>
          <w:i/>
          <w:iCs/>
          <w:sz w:val="22"/>
          <w:szCs w:val="22"/>
        </w:rPr>
      </w:pPr>
      <w:r w:rsidRPr="00E97B94">
        <w:rPr>
          <w:rFonts w:ascii="Calibri" w:hAnsi="Calibri" w:cs="Calibri"/>
          <w:sz w:val="22"/>
          <w:szCs w:val="22"/>
          <w:lang w:val="es-419"/>
        </w:rPr>
        <w:t xml:space="preserve">Ejecutar los scripts </w:t>
      </w:r>
      <w:r w:rsidRPr="00E97B94">
        <w:rPr>
          <w:rFonts w:ascii="Calibri" w:hAnsi="Calibri" w:cs="Calibri"/>
          <w:i/>
          <w:iCs/>
          <w:sz w:val="22"/>
          <w:szCs w:val="22"/>
          <w:lang w:val="es-419"/>
        </w:rPr>
        <w:t>que se encuentran en la carpeta portal-covid-core\portal-covid-core\src\main\resources\db\migration en orden ascendente.</w:t>
      </w:r>
    </w:p>
    <w:p w14:paraId="17AD93B2" w14:textId="77777777" w:rsidR="00CC2EFB" w:rsidRDefault="00CC2EFB">
      <w:pPr>
        <w:suppressAutoHyphens w:val="0"/>
        <w:rPr>
          <w:rFonts w:ascii="Calibri" w:hAnsi="Calibri" w:cs="Calibri"/>
          <w:i/>
          <w:iCs/>
          <w:sz w:val="22"/>
          <w:szCs w:val="22"/>
        </w:rPr>
      </w:pPr>
    </w:p>
    <w:p w14:paraId="7C87C956" w14:textId="77777777" w:rsidR="00CC2EFB" w:rsidRPr="003B2C8D" w:rsidRDefault="2E247CD5" w:rsidP="003B2C8D">
      <w:pPr>
        <w:pStyle w:val="Ttulo1"/>
        <w:numPr>
          <w:ilvl w:val="1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22" w:name="_Toc45299085"/>
      <w:r w:rsidRPr="2E247CD5">
        <w:rPr>
          <w:rFonts w:ascii="Calibri" w:hAnsi="Calibri" w:cs="Calibri"/>
        </w:rPr>
        <w:lastRenderedPageBreak/>
        <w:t>Actividad 4: Procedimiento de Instalación en el Servidor</w:t>
      </w:r>
      <w:bookmarkEnd w:id="22"/>
    </w:p>
    <w:p w14:paraId="0D05E75F" w14:textId="77777777" w:rsidR="00CC2EFB" w:rsidRPr="00FA5D1C" w:rsidRDefault="00064662" w:rsidP="00FA5D1C">
      <w:pPr>
        <w:pStyle w:val="Ttulo2"/>
      </w:pPr>
      <w:bookmarkStart w:id="23" w:name="_Toc45299086"/>
      <w:r w:rsidRPr="00FA5D1C">
        <w:rPr>
          <w:rStyle w:val="UCTitulo1Car"/>
          <w:rFonts w:asciiTheme="minorHAnsi" w:hAnsiTheme="minorHAnsi" w:cstheme="minorHAnsi"/>
          <w:b/>
          <w:bCs/>
          <w:i w:val="0"/>
          <w:iCs w:val="0"/>
          <w:u w:val="none"/>
        </w:rPr>
        <w:t xml:space="preserve">Levantar el proyecto </w:t>
      </w:r>
      <w:proofErr w:type="spellStart"/>
      <w:r w:rsidRPr="00FA5D1C">
        <w:rPr>
          <w:rStyle w:val="UCTitulo1Car"/>
          <w:rFonts w:asciiTheme="minorHAnsi" w:hAnsiTheme="minorHAnsi" w:cstheme="minorHAnsi"/>
          <w:b/>
          <w:bCs/>
          <w:i w:val="0"/>
          <w:iCs w:val="0"/>
          <w:u w:val="none"/>
        </w:rPr>
        <w:t>backend</w:t>
      </w:r>
      <w:bookmarkEnd w:id="23"/>
      <w:proofErr w:type="spellEnd"/>
    </w:p>
    <w:p w14:paraId="48A21919" w14:textId="77777777" w:rsidR="00CC2EFB" w:rsidRDefault="00CC2EFB">
      <w:pPr>
        <w:ind w:left="907" w:hanging="907"/>
      </w:pPr>
    </w:p>
    <w:p w14:paraId="525E456C" w14:textId="77777777" w:rsidR="00CC2EFB" w:rsidRDefault="00064662">
      <w:pPr>
        <w:ind w:left="283"/>
      </w:pPr>
      <w:r>
        <w:rPr>
          <w:rFonts w:ascii="Calibri" w:hAnsi="Calibri" w:cs="Calibri"/>
          <w:sz w:val="22"/>
          <w:szCs w:val="22"/>
        </w:rPr>
        <w:t xml:space="preserve">Utilizando Eclipse posicionarse sobre el proyecto y con el botón derecho del </w:t>
      </w:r>
      <w:proofErr w:type="gramStart"/>
      <w:r>
        <w:rPr>
          <w:rFonts w:ascii="Calibri" w:hAnsi="Calibri" w:cs="Calibri"/>
          <w:sz w:val="22"/>
          <w:szCs w:val="22"/>
        </w:rPr>
        <w:t>mouse</w:t>
      </w:r>
      <w:proofErr w:type="gramEnd"/>
      <w:r>
        <w:rPr>
          <w:rFonts w:ascii="Calibri" w:hAnsi="Calibri" w:cs="Calibri"/>
          <w:sz w:val="22"/>
          <w:szCs w:val="22"/>
        </w:rPr>
        <w:t xml:space="preserve"> buscar la opción “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Export</w:t>
      </w:r>
      <w:proofErr w:type="spellEnd"/>
      <w:r>
        <w:rPr>
          <w:rFonts w:ascii="Calibri" w:hAnsi="Calibri" w:cs="Calibri"/>
          <w:sz w:val="22"/>
          <w:szCs w:val="22"/>
        </w:rPr>
        <w:t>” luego “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War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File</w:t>
      </w:r>
      <w:r>
        <w:rPr>
          <w:rFonts w:ascii="Calibri" w:hAnsi="Calibri" w:cs="Calibri"/>
          <w:sz w:val="22"/>
          <w:szCs w:val="22"/>
        </w:rPr>
        <w:t>”.</w:t>
      </w:r>
    </w:p>
    <w:p w14:paraId="6BD18F9B" w14:textId="77777777" w:rsidR="00CC2EFB" w:rsidRDefault="00CC2EFB">
      <w:pPr>
        <w:ind w:left="360"/>
        <w:rPr>
          <w:rFonts w:ascii="Calibri" w:hAnsi="Calibri" w:cs="Calibri"/>
        </w:rPr>
      </w:pPr>
    </w:p>
    <w:p w14:paraId="66014C3D" w14:textId="77777777" w:rsidR="00CC2EFB" w:rsidRDefault="00064662">
      <w:pPr>
        <w:ind w:left="283"/>
      </w:pPr>
      <w:r>
        <w:rPr>
          <w:rFonts w:ascii="Calibri" w:hAnsi="Calibri" w:cs="Calibri"/>
          <w:sz w:val="22"/>
          <w:szCs w:val="22"/>
        </w:rPr>
        <w:t xml:space="preserve">Elegir en que carpeta desea crear el archivo </w:t>
      </w:r>
      <w:proofErr w:type="spellStart"/>
      <w:r>
        <w:rPr>
          <w:rFonts w:ascii="Calibri" w:hAnsi="Calibri" w:cs="Calibri"/>
          <w:sz w:val="22"/>
          <w:szCs w:val="22"/>
        </w:rPr>
        <w:t>war</w:t>
      </w:r>
      <w:proofErr w:type="spellEnd"/>
      <w:r>
        <w:rPr>
          <w:rFonts w:ascii="Calibri" w:hAnsi="Calibri" w:cs="Calibri"/>
          <w:sz w:val="22"/>
          <w:szCs w:val="22"/>
        </w:rPr>
        <w:t xml:space="preserve"> y seleccione la opción “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Overwrite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existing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file</w:t>
      </w:r>
      <w:r>
        <w:rPr>
          <w:rFonts w:ascii="Calibri" w:hAnsi="Calibri" w:cs="Calibri"/>
          <w:sz w:val="22"/>
          <w:szCs w:val="22"/>
        </w:rPr>
        <w:t xml:space="preserve">”. </w:t>
      </w:r>
      <w:r>
        <w:rPr>
          <w:rStyle w:val="UCTitulo1Car"/>
          <w:rFonts w:ascii="Calibri" w:hAnsi="Calibri" w:cs="Calibri"/>
          <w:b w:val="0"/>
          <w:bCs w:val="0"/>
          <w:sz w:val="22"/>
          <w:szCs w:val="22"/>
          <w:u w:val="none"/>
        </w:rPr>
        <w:t xml:space="preserve">Por </w:t>
      </w:r>
      <w:proofErr w:type="gramStart"/>
      <w:r>
        <w:rPr>
          <w:rStyle w:val="UCTitulo1Car"/>
          <w:rFonts w:ascii="Calibri" w:hAnsi="Calibri" w:cs="Calibri"/>
          <w:b w:val="0"/>
          <w:bCs w:val="0"/>
          <w:sz w:val="22"/>
          <w:szCs w:val="22"/>
          <w:u w:val="none"/>
        </w:rPr>
        <w:t>último</w:t>
      </w:r>
      <w:proofErr w:type="gramEnd"/>
      <w:r>
        <w:rPr>
          <w:rStyle w:val="UCTitulo1Car"/>
          <w:rFonts w:ascii="Calibri" w:hAnsi="Calibri" w:cs="Calibri"/>
          <w:b w:val="0"/>
          <w:bCs w:val="0"/>
          <w:sz w:val="22"/>
          <w:szCs w:val="22"/>
          <w:u w:val="none"/>
        </w:rPr>
        <w:t xml:space="preserve"> clic en el botón </w:t>
      </w:r>
      <w:proofErr w:type="spellStart"/>
      <w:r>
        <w:rPr>
          <w:rStyle w:val="UCTitulo1Car"/>
          <w:rFonts w:ascii="Calibri" w:hAnsi="Calibri" w:cs="Calibri"/>
          <w:sz w:val="22"/>
          <w:szCs w:val="22"/>
          <w:u w:val="none"/>
        </w:rPr>
        <w:t>Finish</w:t>
      </w:r>
      <w:proofErr w:type="spellEnd"/>
      <w:r>
        <w:rPr>
          <w:rStyle w:val="UCTitulo1Car"/>
          <w:rFonts w:ascii="Calibri" w:hAnsi="Calibri" w:cs="Calibri"/>
          <w:b w:val="0"/>
          <w:bCs w:val="0"/>
          <w:sz w:val="22"/>
          <w:szCs w:val="22"/>
          <w:u w:val="none"/>
        </w:rPr>
        <w:t xml:space="preserve">. </w:t>
      </w:r>
    </w:p>
    <w:p w14:paraId="238601FE" w14:textId="77777777" w:rsidR="00CC2EFB" w:rsidRDefault="00CC2EFB">
      <w:pPr>
        <w:ind w:left="360"/>
        <w:rPr>
          <w:rFonts w:ascii="Calibri" w:hAnsi="Calibri" w:cs="Calibri"/>
        </w:rPr>
      </w:pPr>
    </w:p>
    <w:p w14:paraId="4F08DC21" w14:textId="77777777" w:rsidR="00CC2EFB" w:rsidRDefault="00064662">
      <w:pPr>
        <w:spacing w:line="276" w:lineRule="auto"/>
        <w:ind w:left="283"/>
      </w:pPr>
      <w:r>
        <w:rPr>
          <w:rStyle w:val="UCTitulo1Car"/>
          <w:rFonts w:ascii="Calibri" w:eastAsia="Calibri" w:hAnsi="Calibri" w:cs="Calibri"/>
          <w:b w:val="0"/>
          <w:bCs w:val="0"/>
          <w:sz w:val="22"/>
          <w:szCs w:val="22"/>
          <w:u w:val="none"/>
        </w:rPr>
        <w:t xml:space="preserve">Proceda a </w:t>
      </w:r>
      <w:proofErr w:type="spellStart"/>
      <w:r>
        <w:rPr>
          <w:rStyle w:val="UCTitulo1Car"/>
          <w:rFonts w:ascii="Calibri" w:eastAsia="Calibri" w:hAnsi="Calibri" w:cs="Calibri"/>
          <w:b w:val="0"/>
          <w:bCs w:val="0"/>
          <w:sz w:val="22"/>
          <w:szCs w:val="22"/>
          <w:u w:val="none"/>
        </w:rPr>
        <w:t>deployar</w:t>
      </w:r>
      <w:proofErr w:type="spellEnd"/>
      <w:r>
        <w:rPr>
          <w:rStyle w:val="UCTitulo1Car"/>
          <w:rFonts w:ascii="Calibri" w:eastAsia="Calibri" w:hAnsi="Calibri" w:cs="Calibri"/>
          <w:b w:val="0"/>
          <w:bCs w:val="0"/>
          <w:sz w:val="22"/>
          <w:szCs w:val="22"/>
          <w:u w:val="none"/>
        </w:rPr>
        <w:t xml:space="preserve"> en el servidor </w:t>
      </w:r>
      <w:proofErr w:type="spellStart"/>
      <w:r>
        <w:rPr>
          <w:rStyle w:val="UCTitulo1Car"/>
          <w:rFonts w:ascii="Calibri" w:eastAsia="Calibri" w:hAnsi="Calibri" w:cs="Calibri"/>
          <w:b w:val="0"/>
          <w:bCs w:val="0"/>
          <w:sz w:val="22"/>
          <w:szCs w:val="22"/>
          <w:u w:val="none"/>
        </w:rPr>
        <w:t>wildfly</w:t>
      </w:r>
      <w:proofErr w:type="spellEnd"/>
      <w:r>
        <w:rPr>
          <w:rStyle w:val="UCTitulo1Car"/>
          <w:rFonts w:ascii="Calibri" w:eastAsia="Calibri" w:hAnsi="Calibri" w:cs="Calibri"/>
          <w:b w:val="0"/>
          <w:bCs w:val="0"/>
          <w:sz w:val="22"/>
          <w:szCs w:val="22"/>
          <w:u w:val="none"/>
        </w:rPr>
        <w:t>.</w:t>
      </w:r>
    </w:p>
    <w:p w14:paraId="40041988" w14:textId="77777777" w:rsidR="00CC2EFB" w:rsidRPr="00FA5D1C" w:rsidRDefault="00064662">
      <w:pPr>
        <w:pStyle w:val="Ttulo2"/>
        <w:rPr>
          <w:rStyle w:val="UCTitulo1Car"/>
          <w:rFonts w:asciiTheme="minorHAnsi" w:hAnsiTheme="minorHAnsi" w:cstheme="minorHAnsi"/>
          <w:i w:val="0"/>
          <w:iCs w:val="0"/>
          <w:u w:val="none"/>
        </w:rPr>
      </w:pPr>
      <w:bookmarkStart w:id="24" w:name="_Toc45299087"/>
      <w:r w:rsidRPr="00FA5D1C">
        <w:rPr>
          <w:rStyle w:val="UCTitulo1Car"/>
          <w:rFonts w:asciiTheme="minorHAnsi" w:hAnsiTheme="minorHAnsi" w:cstheme="minorHAnsi"/>
          <w:b/>
          <w:bCs/>
          <w:i w:val="0"/>
          <w:iCs w:val="0"/>
          <w:u w:val="none"/>
        </w:rPr>
        <w:t xml:space="preserve">Levantar el proyecto </w:t>
      </w:r>
      <w:proofErr w:type="spellStart"/>
      <w:r w:rsidRPr="00FA5D1C">
        <w:rPr>
          <w:rStyle w:val="UCTitulo1Car"/>
          <w:rFonts w:asciiTheme="minorHAnsi" w:hAnsiTheme="minorHAnsi" w:cstheme="minorHAnsi"/>
          <w:b/>
          <w:bCs/>
          <w:i w:val="0"/>
          <w:iCs w:val="0"/>
          <w:u w:val="none"/>
        </w:rPr>
        <w:t>frontend</w:t>
      </w:r>
      <w:bookmarkEnd w:id="24"/>
      <w:proofErr w:type="spellEnd"/>
    </w:p>
    <w:p w14:paraId="0F3CABC7" w14:textId="77777777" w:rsidR="00CC2EFB" w:rsidRDefault="00CC2EFB">
      <w:pPr>
        <w:spacing w:line="276" w:lineRule="auto"/>
        <w:ind w:left="283"/>
      </w:pPr>
    </w:p>
    <w:p w14:paraId="11155424" w14:textId="77777777" w:rsidR="00CC2EFB" w:rsidRDefault="00064662">
      <w:pPr>
        <w:spacing w:line="276" w:lineRule="auto"/>
        <w:ind w:left="283"/>
      </w:pPr>
      <w:proofErr w:type="gramStart"/>
      <w:r>
        <w:rPr>
          <w:rFonts w:ascii="Calibri" w:eastAsia="Calibri" w:hAnsi="Calibri" w:cs="Calibri"/>
          <w:sz w:val="22"/>
          <w:szCs w:val="22"/>
        </w:rPr>
        <w:t>La versiones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eastAsia="Calibri" w:hAnsi="Calibri" w:cs="Calibri"/>
          <w:sz w:val="22"/>
          <w:szCs w:val="22"/>
        </w:rPr>
        <w:t>Node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en</w:t>
      </w:r>
      <w:r>
        <w:rPr>
          <w:rFonts w:ascii="Calibri" w:eastAsia="Calibri" w:hAnsi="Calibri" w:cs="Calibri"/>
          <w:sz w:val="22"/>
          <w:szCs w:val="22"/>
          <w:lang w:val="es-PY"/>
        </w:rPr>
        <w:t xml:space="preserve"> las </w:t>
      </w:r>
      <w:r>
        <w:rPr>
          <w:rFonts w:ascii="Calibri" w:eastAsia="Calibri" w:hAnsi="Calibri" w:cs="Calibri"/>
          <w:sz w:val="22"/>
          <w:szCs w:val="22"/>
        </w:rPr>
        <w:t xml:space="preserve">que se probó compilar el </w:t>
      </w:r>
      <w:proofErr w:type="spellStart"/>
      <w:r>
        <w:rPr>
          <w:rFonts w:ascii="Calibri" w:eastAsia="Calibri" w:hAnsi="Calibri" w:cs="Calibri"/>
          <w:sz w:val="22"/>
          <w:szCs w:val="22"/>
        </w:rPr>
        <w:t>frontend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fueron la 12 y la 11. En la versión 12 no pudo compilarse el proyecto exitosamente. Si se pudo compilar exitosamente en la versión 11.</w:t>
      </w:r>
    </w:p>
    <w:p w14:paraId="5B08B5D1" w14:textId="77777777" w:rsidR="00CC2EFB" w:rsidRDefault="00CC2EFB">
      <w:pPr>
        <w:spacing w:line="276" w:lineRule="auto"/>
        <w:ind w:left="283"/>
        <w:rPr>
          <w:rFonts w:ascii="Calibri" w:eastAsia="Calibri" w:hAnsi="Calibri" w:cs="Calibri"/>
          <w:sz w:val="22"/>
          <w:szCs w:val="22"/>
        </w:rPr>
      </w:pPr>
    </w:p>
    <w:p w14:paraId="2B65EB25" w14:textId="77777777" w:rsidR="00CC2EFB" w:rsidRDefault="00064662">
      <w:pPr>
        <w:spacing w:line="276" w:lineRule="auto"/>
      </w:pPr>
      <w:r>
        <w:rPr>
          <w:rFonts w:ascii="Calibri" w:eastAsia="Calibri" w:hAnsi="Calibri" w:cs="Calibri"/>
          <w:sz w:val="22"/>
          <w:szCs w:val="22"/>
        </w:rPr>
        <w:t xml:space="preserve">Para instalar </w:t>
      </w:r>
      <w:proofErr w:type="spellStart"/>
      <w:r>
        <w:rPr>
          <w:rFonts w:ascii="Calibri" w:eastAsia="Calibri" w:hAnsi="Calibri" w:cs="Calibri"/>
          <w:sz w:val="22"/>
          <w:szCs w:val="22"/>
        </w:rPr>
        <w:t>Node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versión 11 en </w:t>
      </w:r>
      <w:proofErr w:type="spellStart"/>
      <w:r>
        <w:rPr>
          <w:rFonts w:ascii="Calibri" w:eastAsia="Calibri" w:hAnsi="Calibri" w:cs="Calibri"/>
          <w:sz w:val="22"/>
          <w:szCs w:val="22"/>
        </w:rPr>
        <w:t>Centos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se debe ejecutar el siguiente comando para agregar el repositorio de </w:t>
      </w:r>
      <w:proofErr w:type="spellStart"/>
      <w:r>
        <w:rPr>
          <w:rFonts w:ascii="Calibri" w:eastAsia="Calibri" w:hAnsi="Calibri" w:cs="Calibri"/>
          <w:sz w:val="22"/>
          <w:szCs w:val="22"/>
        </w:rPr>
        <w:t>Node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11</w:t>
      </w:r>
    </w:p>
    <w:p w14:paraId="16DEB4AB" w14:textId="77777777" w:rsidR="00CC2EFB" w:rsidRDefault="00CC2EFB">
      <w:pPr>
        <w:spacing w:line="276" w:lineRule="auto"/>
        <w:rPr>
          <w:rFonts w:ascii="Calibri" w:eastAsia="Calibri" w:hAnsi="Calibri" w:cs="Calibri"/>
          <w:sz w:val="22"/>
          <w:szCs w:val="22"/>
        </w:rPr>
      </w:pPr>
    </w:p>
    <w:p w14:paraId="75ACC02A" w14:textId="77777777" w:rsidR="00CC2EFB" w:rsidRDefault="00064662">
      <w:pPr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360"/>
      </w:pPr>
      <w:r>
        <w:rPr>
          <w:rFonts w:ascii="Calibri" w:eastAsia="Courier New" w:hAnsi="Calibri" w:cs="Calibri"/>
          <w:b/>
          <w:bCs/>
          <w:color w:val="484848"/>
          <w:kern w:val="2"/>
          <w:sz w:val="20"/>
          <w:szCs w:val="20"/>
        </w:rPr>
        <w:t xml:space="preserve">$ sudo </w:t>
      </w:r>
      <w:r>
        <w:rPr>
          <w:rStyle w:val="SourceText"/>
          <w:rFonts w:ascii="Calibri" w:hAnsi="Calibri" w:cs="Calibri"/>
          <w:b/>
          <w:bCs/>
          <w:color w:val="484848"/>
          <w:kern w:val="2"/>
          <w:sz w:val="20"/>
          <w:szCs w:val="20"/>
          <w:lang w:val="es-419"/>
        </w:rPr>
        <w:t>curl -sL https://rpm.nodesource.com/setup_11.x | bash -</w:t>
      </w:r>
    </w:p>
    <w:p w14:paraId="0AD9C6F4" w14:textId="77777777" w:rsidR="00CC2EFB" w:rsidRDefault="00CC2EFB">
      <w:pPr>
        <w:spacing w:line="276" w:lineRule="auto"/>
        <w:rPr>
          <w:rFonts w:ascii="Calibri" w:eastAsia="Calibri" w:hAnsi="Calibri" w:cs="Calibri"/>
          <w:sz w:val="22"/>
          <w:szCs w:val="22"/>
        </w:rPr>
      </w:pPr>
    </w:p>
    <w:p w14:paraId="45910B33" w14:textId="77777777" w:rsidR="00CC2EFB" w:rsidRDefault="00064662">
      <w:pPr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360"/>
      </w:pPr>
      <w:bookmarkStart w:id="25" w:name="_yqluytc3sg2w1"/>
      <w:bookmarkEnd w:id="25"/>
      <w:r>
        <w:rPr>
          <w:rFonts w:ascii="Calibri" w:eastAsia="Courier New" w:hAnsi="Calibri" w:cs="Calibri"/>
          <w:b/>
          <w:bCs/>
          <w:color w:val="484848"/>
          <w:kern w:val="2"/>
          <w:sz w:val="20"/>
          <w:szCs w:val="20"/>
        </w:rPr>
        <w:t xml:space="preserve">$ sudo </w:t>
      </w:r>
      <w:proofErr w:type="spellStart"/>
      <w:r>
        <w:rPr>
          <w:rFonts w:ascii="Calibri" w:eastAsia="Courier New" w:hAnsi="Calibri" w:cs="Calibri"/>
          <w:b/>
          <w:bCs/>
          <w:color w:val="484848"/>
          <w:kern w:val="2"/>
          <w:sz w:val="20"/>
          <w:szCs w:val="20"/>
        </w:rPr>
        <w:t>yum</w:t>
      </w:r>
      <w:proofErr w:type="spellEnd"/>
      <w:r>
        <w:rPr>
          <w:rFonts w:ascii="Calibri" w:eastAsia="Courier New" w:hAnsi="Calibri" w:cs="Calibri"/>
          <w:b/>
          <w:bCs/>
          <w:color w:val="484848"/>
          <w:kern w:val="2"/>
          <w:sz w:val="20"/>
          <w:szCs w:val="20"/>
        </w:rPr>
        <w:t xml:space="preserve"> </w:t>
      </w:r>
      <w:proofErr w:type="spellStart"/>
      <w:r>
        <w:rPr>
          <w:rFonts w:ascii="Calibri" w:eastAsia="Courier New" w:hAnsi="Calibri" w:cs="Calibri"/>
          <w:b/>
          <w:bCs/>
          <w:color w:val="484848"/>
          <w:kern w:val="2"/>
          <w:sz w:val="20"/>
          <w:szCs w:val="20"/>
        </w:rPr>
        <w:t>install</w:t>
      </w:r>
      <w:proofErr w:type="spellEnd"/>
      <w:r>
        <w:rPr>
          <w:rFonts w:ascii="Calibri" w:eastAsia="Courier New" w:hAnsi="Calibri" w:cs="Calibri"/>
          <w:b/>
          <w:bCs/>
          <w:color w:val="484848"/>
          <w:kern w:val="2"/>
          <w:sz w:val="20"/>
          <w:szCs w:val="20"/>
        </w:rPr>
        <w:t xml:space="preserve"> </w:t>
      </w:r>
      <w:proofErr w:type="spellStart"/>
      <w:r>
        <w:rPr>
          <w:rFonts w:ascii="Calibri" w:eastAsia="Courier New" w:hAnsi="Calibri" w:cs="Calibri"/>
          <w:b/>
          <w:bCs/>
          <w:color w:val="484848"/>
          <w:kern w:val="2"/>
          <w:sz w:val="20"/>
          <w:szCs w:val="20"/>
        </w:rPr>
        <w:t>nodejs</w:t>
      </w:r>
      <w:proofErr w:type="spellEnd"/>
    </w:p>
    <w:p w14:paraId="4B1F511A" w14:textId="77777777" w:rsidR="00CC2EFB" w:rsidRDefault="00CC2EFB">
      <w:pPr>
        <w:spacing w:line="276" w:lineRule="auto"/>
        <w:ind w:left="283"/>
        <w:rPr>
          <w:rFonts w:ascii="Calibri" w:hAnsi="Calibri" w:cs="Calibri"/>
        </w:rPr>
      </w:pPr>
    </w:p>
    <w:p w14:paraId="573E8156" w14:textId="3C920F94" w:rsidR="00CC2EFB" w:rsidRDefault="2E247CD5">
      <w:pPr>
        <w:spacing w:line="276" w:lineRule="auto"/>
        <w:ind w:left="283"/>
      </w:pPr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Para compilar el proyecto del operador de salud se debe ejecutar el siguiente comando:</w:t>
      </w:r>
    </w:p>
    <w:p w14:paraId="201419AE" w14:textId="77777777" w:rsidR="00CC2EFB" w:rsidRDefault="00064662">
      <w:pPr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283" w:right="227"/>
      </w:pPr>
      <w:r>
        <w:rPr>
          <w:rStyle w:val="UCTitulo1Car"/>
          <w:rFonts w:ascii="Calibri" w:eastAsia="Courier New" w:hAnsi="Calibri" w:cs="Calibri"/>
          <w:bCs w:val="0"/>
          <w:color w:val="484848"/>
          <w:sz w:val="20"/>
          <w:szCs w:val="20"/>
          <w:u w:val="none"/>
        </w:rPr>
        <w:t xml:space="preserve">$ </w:t>
      </w:r>
      <w:proofErr w:type="spellStart"/>
      <w:r>
        <w:rPr>
          <w:rStyle w:val="UCTitulo1Car"/>
          <w:rFonts w:ascii="Calibri" w:eastAsia="Courier New" w:hAnsi="Calibri" w:cs="Calibri"/>
          <w:bCs w:val="0"/>
          <w:color w:val="484848"/>
          <w:sz w:val="20"/>
          <w:szCs w:val="20"/>
          <w:u w:val="none"/>
        </w:rPr>
        <w:t>ng</w:t>
      </w:r>
      <w:proofErr w:type="spellEnd"/>
      <w:r>
        <w:rPr>
          <w:rStyle w:val="UCTitulo1Car"/>
          <w:rFonts w:ascii="Calibri" w:eastAsia="Courier New" w:hAnsi="Calibri" w:cs="Calibri"/>
          <w:bCs w:val="0"/>
          <w:color w:val="484848"/>
          <w:sz w:val="20"/>
          <w:szCs w:val="20"/>
          <w:u w:val="none"/>
        </w:rPr>
        <w:t xml:space="preserve"> </w:t>
      </w:r>
      <w:proofErr w:type="spellStart"/>
      <w:r>
        <w:rPr>
          <w:rStyle w:val="UCTitulo1Car"/>
          <w:rFonts w:ascii="Calibri" w:eastAsia="Courier New" w:hAnsi="Calibri" w:cs="Calibri"/>
          <w:bCs w:val="0"/>
          <w:color w:val="484848"/>
          <w:sz w:val="20"/>
          <w:szCs w:val="20"/>
          <w:u w:val="none"/>
        </w:rPr>
        <w:t>build</w:t>
      </w:r>
      <w:proofErr w:type="spellEnd"/>
      <w:r>
        <w:rPr>
          <w:rStyle w:val="UCTitulo1Car"/>
          <w:rFonts w:ascii="Calibri" w:eastAsia="Courier New" w:hAnsi="Calibri" w:cs="Calibri"/>
          <w:bCs w:val="0"/>
          <w:color w:val="484848"/>
          <w:sz w:val="20"/>
          <w:szCs w:val="20"/>
          <w:u w:val="none"/>
        </w:rPr>
        <w:t xml:space="preserve"> --</w:t>
      </w:r>
      <w:proofErr w:type="spellStart"/>
      <w:r>
        <w:rPr>
          <w:rStyle w:val="UCTitulo1Car"/>
          <w:rFonts w:ascii="Calibri" w:eastAsia="Courier New" w:hAnsi="Calibri" w:cs="Calibri"/>
          <w:bCs w:val="0"/>
          <w:color w:val="484848"/>
          <w:sz w:val="20"/>
          <w:szCs w:val="20"/>
          <w:u w:val="none"/>
        </w:rPr>
        <w:t>prod</w:t>
      </w:r>
      <w:proofErr w:type="spellEnd"/>
      <w:r>
        <w:rPr>
          <w:rStyle w:val="UCTitulo1Car"/>
          <w:rFonts w:ascii="Calibri" w:eastAsia="Courier New" w:hAnsi="Calibri" w:cs="Calibri"/>
          <w:bCs w:val="0"/>
          <w:color w:val="484848"/>
          <w:sz w:val="20"/>
          <w:szCs w:val="20"/>
          <w:u w:val="none"/>
        </w:rPr>
        <w:t xml:space="preserve"> --</w:t>
      </w:r>
      <w:proofErr w:type="spellStart"/>
      <w:r>
        <w:rPr>
          <w:rStyle w:val="UCTitulo1Car"/>
          <w:rFonts w:ascii="Calibri" w:eastAsia="Courier New" w:hAnsi="Calibri" w:cs="Calibri"/>
          <w:bCs w:val="0"/>
          <w:color w:val="484848"/>
          <w:sz w:val="20"/>
          <w:szCs w:val="20"/>
          <w:u w:val="none"/>
        </w:rPr>
        <w:t>build-optimizer</w:t>
      </w:r>
      <w:proofErr w:type="spellEnd"/>
    </w:p>
    <w:p w14:paraId="6412ABDD" w14:textId="77777777" w:rsidR="00CC2EFB" w:rsidRDefault="2E247CD5">
      <w:pPr>
        <w:spacing w:line="276" w:lineRule="auto"/>
        <w:ind w:left="283"/>
      </w:pPr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Este comando generará una carpeta /</w:t>
      </w:r>
      <w:proofErr w:type="spellStart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dist</w:t>
      </w:r>
      <w:proofErr w:type="spellEnd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 xml:space="preserve">, el contenido de </w:t>
      </w:r>
      <w:proofErr w:type="gramStart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la misma</w:t>
      </w:r>
      <w:proofErr w:type="gramEnd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 xml:space="preserve"> debe ser copiada en el servidor de </w:t>
      </w:r>
      <w:proofErr w:type="spellStart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nginx</w:t>
      </w:r>
      <w:proofErr w:type="spellEnd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 xml:space="preserve"> directorio /</w:t>
      </w:r>
      <w:proofErr w:type="spellStart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var</w:t>
      </w:r>
      <w:proofErr w:type="spellEnd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 xml:space="preserve">/www/. </w:t>
      </w:r>
    </w:p>
    <w:p w14:paraId="5D5C7E7F" w14:textId="1362EDD0" w:rsidR="2E247CD5" w:rsidRDefault="2E247CD5" w:rsidP="2E247CD5">
      <w:pPr>
        <w:spacing w:line="276" w:lineRule="auto"/>
        <w:ind w:left="283"/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</w:pPr>
    </w:p>
    <w:p w14:paraId="6A913B94" w14:textId="009C6A53" w:rsidR="2E247CD5" w:rsidRDefault="2E247CD5" w:rsidP="2E247CD5">
      <w:pPr>
        <w:spacing w:line="276" w:lineRule="auto"/>
        <w:ind w:left="283"/>
      </w:pPr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Para compilar el proyecto del paciente se debe ejecutar el siguiente comando:</w:t>
      </w:r>
    </w:p>
    <w:p w14:paraId="73A7C004" w14:textId="759C044C" w:rsidR="2E247CD5" w:rsidRDefault="2E247CD5" w:rsidP="2E247CD5">
      <w:pPr>
        <w:shd w:val="clear" w:color="auto" w:fill="FAFAFA"/>
        <w:spacing w:before="240" w:after="240"/>
        <w:ind w:left="283" w:right="227"/>
        <w:rPr>
          <w:rStyle w:val="UCTitulo1Car"/>
          <w:rFonts w:ascii="Calibri" w:eastAsia="Courier New" w:hAnsi="Calibri" w:cs="Calibri"/>
          <w:color w:val="484848"/>
          <w:sz w:val="20"/>
          <w:szCs w:val="20"/>
          <w:u w:val="none"/>
        </w:rPr>
      </w:pPr>
      <w:r w:rsidRPr="2E247CD5">
        <w:rPr>
          <w:rStyle w:val="UCTitulo1Car"/>
          <w:rFonts w:ascii="Calibri" w:eastAsia="Courier New" w:hAnsi="Calibri" w:cs="Calibri"/>
          <w:color w:val="484848"/>
          <w:sz w:val="20"/>
          <w:szCs w:val="20"/>
          <w:u w:val="none"/>
        </w:rPr>
        <w:t xml:space="preserve">$ </w:t>
      </w:r>
      <w:proofErr w:type="spellStart"/>
      <w:r w:rsidRPr="2E247CD5">
        <w:rPr>
          <w:rStyle w:val="UCTitulo1Car"/>
          <w:rFonts w:ascii="Calibri" w:eastAsia="Courier New" w:hAnsi="Calibri" w:cs="Calibri"/>
          <w:color w:val="484848"/>
          <w:sz w:val="20"/>
          <w:szCs w:val="20"/>
          <w:u w:val="none"/>
        </w:rPr>
        <w:t>npm</w:t>
      </w:r>
      <w:proofErr w:type="spellEnd"/>
      <w:r w:rsidRPr="2E247CD5">
        <w:rPr>
          <w:rStyle w:val="UCTitulo1Car"/>
          <w:rFonts w:ascii="Calibri" w:eastAsia="Courier New" w:hAnsi="Calibri" w:cs="Calibri"/>
          <w:color w:val="484848"/>
          <w:sz w:val="20"/>
          <w:szCs w:val="20"/>
          <w:u w:val="none"/>
        </w:rPr>
        <w:t xml:space="preserve"> run </w:t>
      </w:r>
      <w:proofErr w:type="spellStart"/>
      <w:r w:rsidRPr="2E247CD5">
        <w:rPr>
          <w:rStyle w:val="UCTitulo1Car"/>
          <w:rFonts w:ascii="Calibri" w:eastAsia="Courier New" w:hAnsi="Calibri" w:cs="Calibri"/>
          <w:color w:val="484848"/>
          <w:sz w:val="20"/>
          <w:szCs w:val="20"/>
          <w:u w:val="none"/>
        </w:rPr>
        <w:t>build</w:t>
      </w:r>
      <w:proofErr w:type="spellEnd"/>
    </w:p>
    <w:p w14:paraId="72F854A0" w14:textId="10E58948" w:rsidR="2E247CD5" w:rsidRDefault="2E247CD5" w:rsidP="2E247CD5">
      <w:pPr>
        <w:spacing w:line="276" w:lineRule="auto"/>
        <w:ind w:left="283"/>
      </w:pPr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Este comando generará una carpeta /</w:t>
      </w:r>
      <w:proofErr w:type="spellStart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dist</w:t>
      </w:r>
      <w:proofErr w:type="spellEnd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 xml:space="preserve">, el contenido de </w:t>
      </w:r>
      <w:proofErr w:type="gramStart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la misma</w:t>
      </w:r>
      <w:proofErr w:type="gramEnd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 xml:space="preserve"> debe ser copiada en el servidor de </w:t>
      </w:r>
      <w:proofErr w:type="spellStart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nginx</w:t>
      </w:r>
      <w:proofErr w:type="spellEnd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 xml:space="preserve"> directorio /</w:t>
      </w:r>
      <w:proofErr w:type="spellStart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var</w:t>
      </w:r>
      <w:proofErr w:type="spellEnd"/>
      <w:r w:rsidRPr="2E247CD5"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  <w:t>/www/.</w:t>
      </w:r>
    </w:p>
    <w:p w14:paraId="3E83DC88" w14:textId="605791B9" w:rsidR="2E247CD5" w:rsidRDefault="2E247CD5" w:rsidP="2E247CD5">
      <w:pPr>
        <w:spacing w:line="276" w:lineRule="auto"/>
        <w:ind w:left="283"/>
        <w:rPr>
          <w:rStyle w:val="UCTitulo1Car"/>
          <w:rFonts w:ascii="Calibri" w:hAnsi="Calibri" w:cs="Calibri"/>
          <w:b w:val="0"/>
          <w:bCs w:val="0"/>
          <w:color w:val="000000" w:themeColor="text1"/>
          <w:sz w:val="23"/>
          <w:szCs w:val="23"/>
          <w:u w:val="none"/>
        </w:rPr>
      </w:pPr>
    </w:p>
    <w:p w14:paraId="2DA64F81" w14:textId="77777777" w:rsidR="00CC2EFB" w:rsidRPr="00FA5D1C" w:rsidRDefault="00064662">
      <w:pPr>
        <w:pStyle w:val="Ttulo2"/>
        <w:rPr>
          <w:rStyle w:val="UCTitulo1Car"/>
          <w:rFonts w:asciiTheme="minorHAnsi" w:hAnsiTheme="minorHAnsi" w:cstheme="minorHAnsi"/>
          <w:i w:val="0"/>
          <w:iCs w:val="0"/>
          <w:u w:val="none"/>
        </w:rPr>
      </w:pPr>
      <w:bookmarkStart w:id="26" w:name="_Toc45299088"/>
      <w:r w:rsidRPr="00FA5D1C">
        <w:rPr>
          <w:rStyle w:val="UCTitulo1Car"/>
          <w:rFonts w:asciiTheme="minorHAnsi" w:hAnsiTheme="minorHAnsi" w:cstheme="minorHAnsi"/>
          <w:b/>
          <w:bCs/>
          <w:i w:val="0"/>
          <w:iCs w:val="0"/>
          <w:u w:val="none"/>
        </w:rPr>
        <w:lastRenderedPageBreak/>
        <w:t>Obtener Servidor de aplicación</w:t>
      </w:r>
      <w:bookmarkEnd w:id="26"/>
    </w:p>
    <w:p w14:paraId="7271777F" w14:textId="24226D90" w:rsidR="00CC2EFB" w:rsidRDefault="2E247CD5">
      <w:pPr>
        <w:ind w:left="283"/>
      </w:pPr>
      <w:r w:rsidRPr="2E247CD5">
        <w:rPr>
          <w:rFonts w:ascii="Calibri" w:hAnsi="Calibri" w:cs="Calibri"/>
          <w:color w:val="000000" w:themeColor="text1"/>
          <w:sz w:val="23"/>
          <w:szCs w:val="23"/>
        </w:rPr>
        <w:t xml:space="preserve">Descargue el servidor desde la página oficial de </w:t>
      </w:r>
      <w:proofErr w:type="spellStart"/>
      <w:r w:rsidRPr="2E247CD5">
        <w:rPr>
          <w:rFonts w:ascii="Calibri" w:hAnsi="Calibri" w:cs="Calibri"/>
          <w:color w:val="000000" w:themeColor="text1"/>
          <w:sz w:val="23"/>
          <w:szCs w:val="23"/>
        </w:rPr>
        <w:t>wildfly</w:t>
      </w:r>
      <w:proofErr w:type="spellEnd"/>
      <w:r w:rsidRPr="2E247CD5">
        <w:rPr>
          <w:rFonts w:ascii="Calibri" w:hAnsi="Calibri" w:cs="Calibri"/>
          <w:color w:val="000000" w:themeColor="text1"/>
          <w:sz w:val="23"/>
          <w:szCs w:val="23"/>
        </w:rPr>
        <w:t xml:space="preserve"> con la versión 18.0.1:</w:t>
      </w:r>
    </w:p>
    <w:p w14:paraId="3926DA59" w14:textId="77777777" w:rsidR="00CC2EFB" w:rsidRDefault="00064662">
      <w:pPr>
        <w:ind w:left="283"/>
      </w:pPr>
      <w:r>
        <w:rPr>
          <w:rFonts w:ascii="Calibri" w:hAnsi="Calibri" w:cs="Calibri"/>
          <w:color w:val="000000"/>
          <w:sz w:val="23"/>
        </w:rPr>
        <w:t xml:space="preserve">http://wildfly.org/downloads/ </w:t>
      </w:r>
    </w:p>
    <w:p w14:paraId="36172F11" w14:textId="77777777" w:rsidR="00CC2EFB" w:rsidRDefault="00064662">
      <w:pPr>
        <w:pStyle w:val="Ttulo2"/>
      </w:pPr>
      <w:bookmarkStart w:id="27" w:name="_Toc45299089"/>
      <w:r>
        <w:rPr>
          <w:rStyle w:val="UCTitulo1Car"/>
          <w:u w:val="none"/>
        </w:rPr>
        <w:t xml:space="preserve">Configurar Módulo de </w:t>
      </w:r>
      <w:proofErr w:type="spellStart"/>
      <w:r>
        <w:rPr>
          <w:rStyle w:val="UCTitulo1Car"/>
          <w:u w:val="none"/>
        </w:rPr>
        <w:t>Postgresql</w:t>
      </w:r>
      <w:proofErr w:type="spellEnd"/>
      <w:r>
        <w:rPr>
          <w:rStyle w:val="UCTitulo1Car"/>
          <w:u w:val="none"/>
        </w:rPr>
        <w:t xml:space="preserve"> en </w:t>
      </w:r>
      <w:proofErr w:type="spellStart"/>
      <w:r>
        <w:rPr>
          <w:rStyle w:val="UCTitulo1Car"/>
          <w:u w:val="none"/>
        </w:rPr>
        <w:t>Wildfly</w:t>
      </w:r>
      <w:bookmarkEnd w:id="27"/>
      <w:proofErr w:type="spellEnd"/>
    </w:p>
    <w:p w14:paraId="293B2CC4" w14:textId="77777777" w:rsidR="00CC2EFB" w:rsidRDefault="00064662">
      <w:pPr>
        <w:tabs>
          <w:tab w:val="left" w:pos="1080"/>
        </w:tabs>
        <w:ind w:left="720"/>
      </w:pPr>
      <w:r w:rsidRPr="00E97B94">
        <w:rPr>
          <w:rFonts w:ascii="Calibri" w:hAnsi="Calibri" w:cs="Calibri"/>
          <w:color w:val="000000"/>
          <w:sz w:val="23"/>
          <w:lang w:val="es-419"/>
        </w:rPr>
        <w:t>1) Abrir</w:t>
      </w:r>
      <w:r>
        <w:rPr>
          <w:rFonts w:ascii="Calibri" w:hAnsi="Calibri" w:cs="Calibri"/>
          <w:color w:val="000000"/>
          <w:sz w:val="23"/>
        </w:rPr>
        <w:t xml:space="preserve"> la carpeta del directorio</w:t>
      </w:r>
    </w:p>
    <w:p w14:paraId="04247270" w14:textId="77777777" w:rsidR="00CC2EFB" w:rsidRPr="006C0F13" w:rsidRDefault="00064662">
      <w:pPr>
        <w:tabs>
          <w:tab w:val="left" w:pos="1080"/>
        </w:tabs>
        <w:ind w:left="720"/>
        <w:rPr>
          <w:lang w:val="es-PY"/>
        </w:rPr>
      </w:pPr>
      <w:r w:rsidRPr="006C0F13">
        <w:rPr>
          <w:rFonts w:ascii="Calibri" w:hAnsi="Calibri" w:cs="Calibri"/>
          <w:color w:val="000000"/>
          <w:sz w:val="23"/>
          <w:lang w:val="es-PY"/>
        </w:rPr>
        <w:t>$WILDFLY_HOME/modules/system/layers/base/org/postgresql/main</w:t>
      </w:r>
    </w:p>
    <w:p w14:paraId="1E479E30" w14:textId="77777777" w:rsidR="00CC2EFB" w:rsidRDefault="00064662">
      <w:pPr>
        <w:tabs>
          <w:tab w:val="left" w:pos="720"/>
        </w:tabs>
        <w:ind w:left="720"/>
      </w:pPr>
      <w:r w:rsidRPr="00E97B94">
        <w:rPr>
          <w:rFonts w:ascii="Calibri" w:hAnsi="Calibri" w:cs="Calibri"/>
          <w:color w:val="000000"/>
          <w:sz w:val="23"/>
          <w:lang w:val="es-419"/>
        </w:rPr>
        <w:t>2)Crear</w:t>
      </w:r>
      <w:r>
        <w:rPr>
          <w:rFonts w:ascii="Calibri" w:hAnsi="Calibri" w:cs="Calibri"/>
          <w:color w:val="000000"/>
          <w:sz w:val="23"/>
        </w:rPr>
        <w:t xml:space="preserve"> las carpetas: </w:t>
      </w:r>
      <w:proofErr w:type="spellStart"/>
      <w:r>
        <w:rPr>
          <w:rFonts w:ascii="Calibri" w:hAnsi="Calibri" w:cs="Calibri"/>
          <w:color w:val="000000"/>
          <w:sz w:val="23"/>
        </w:rPr>
        <w:t>org</w:t>
      </w:r>
      <w:proofErr w:type="spellEnd"/>
      <w:r>
        <w:rPr>
          <w:rFonts w:ascii="Calibri" w:hAnsi="Calibri" w:cs="Calibri"/>
          <w:color w:val="000000"/>
          <w:sz w:val="23"/>
        </w:rPr>
        <w:t xml:space="preserve">, </w:t>
      </w:r>
      <w:proofErr w:type="spellStart"/>
      <w:r>
        <w:rPr>
          <w:rFonts w:ascii="Calibri" w:hAnsi="Calibri" w:cs="Calibri"/>
          <w:color w:val="000000"/>
          <w:sz w:val="23"/>
        </w:rPr>
        <w:t>postgresql</w:t>
      </w:r>
      <w:proofErr w:type="spellEnd"/>
      <w:r>
        <w:rPr>
          <w:rFonts w:ascii="Calibri" w:hAnsi="Calibri" w:cs="Calibri"/>
          <w:color w:val="000000"/>
          <w:sz w:val="23"/>
        </w:rPr>
        <w:t xml:space="preserve"> y </w:t>
      </w:r>
      <w:proofErr w:type="spellStart"/>
      <w:r>
        <w:rPr>
          <w:rFonts w:ascii="Calibri" w:hAnsi="Calibri" w:cs="Calibri"/>
          <w:color w:val="000000"/>
          <w:sz w:val="23"/>
        </w:rPr>
        <w:t>main</w:t>
      </w:r>
      <w:proofErr w:type="spellEnd"/>
      <w:r>
        <w:rPr>
          <w:rFonts w:ascii="Calibri" w:hAnsi="Calibri" w:cs="Calibri"/>
          <w:color w:val="000000"/>
          <w:sz w:val="23"/>
        </w:rPr>
        <w:t xml:space="preserve"> si no se encuentran creadas.</w:t>
      </w:r>
    </w:p>
    <w:p w14:paraId="725DB30B" w14:textId="77777777" w:rsidR="00CC2EFB" w:rsidRDefault="00064662">
      <w:pPr>
        <w:tabs>
          <w:tab w:val="left" w:pos="720"/>
        </w:tabs>
      </w:pPr>
      <w:r w:rsidRPr="00E97B94">
        <w:rPr>
          <w:rFonts w:ascii="Calibri" w:hAnsi="Calibri" w:cs="Calibri"/>
          <w:color w:val="000000"/>
          <w:sz w:val="23"/>
          <w:lang w:val="es-419"/>
        </w:rPr>
        <w:tab/>
        <w:t>3)</w:t>
      </w:r>
      <w:r>
        <w:rPr>
          <w:rFonts w:ascii="Calibri" w:hAnsi="Calibri" w:cs="Calibri"/>
          <w:color w:val="000000"/>
          <w:sz w:val="23"/>
        </w:rPr>
        <w:t xml:space="preserve">Copiar el driver del </w:t>
      </w:r>
      <w:proofErr w:type="spellStart"/>
      <w:r>
        <w:rPr>
          <w:rFonts w:ascii="Calibri" w:hAnsi="Calibri" w:cs="Calibri"/>
          <w:color w:val="000000"/>
          <w:sz w:val="23"/>
        </w:rPr>
        <w:t>postgresql</w:t>
      </w:r>
      <w:proofErr w:type="spellEnd"/>
      <w:r>
        <w:rPr>
          <w:rFonts w:ascii="Calibri" w:hAnsi="Calibri" w:cs="Calibri"/>
          <w:color w:val="000000"/>
          <w:sz w:val="23"/>
        </w:rPr>
        <w:t xml:space="preserve"> y pegarlo en la carpeta </w:t>
      </w:r>
      <w:proofErr w:type="spellStart"/>
      <w:r>
        <w:rPr>
          <w:rFonts w:ascii="Calibri" w:hAnsi="Calibri" w:cs="Calibri"/>
          <w:color w:val="000000"/>
          <w:sz w:val="23"/>
        </w:rPr>
        <w:t>main</w:t>
      </w:r>
      <w:proofErr w:type="spellEnd"/>
      <w:r>
        <w:rPr>
          <w:rFonts w:ascii="Calibri" w:hAnsi="Calibri" w:cs="Calibri"/>
          <w:color w:val="000000"/>
          <w:sz w:val="23"/>
        </w:rPr>
        <w:t>, que fue creada en el punto 1</w:t>
      </w:r>
    </w:p>
    <w:p w14:paraId="20507BF9" w14:textId="77777777" w:rsidR="00CC2EFB" w:rsidRDefault="00064662">
      <w:pPr>
        <w:tabs>
          <w:tab w:val="left" w:pos="720"/>
        </w:tabs>
      </w:pPr>
      <w:r w:rsidRPr="00E97B94">
        <w:rPr>
          <w:rFonts w:ascii="Calibri" w:hAnsi="Calibri" w:cs="Calibri"/>
          <w:color w:val="000000"/>
          <w:sz w:val="23"/>
          <w:lang w:val="es-419"/>
        </w:rPr>
        <w:tab/>
        <w:t>4)</w:t>
      </w:r>
      <w:r>
        <w:rPr>
          <w:rFonts w:ascii="Calibri" w:hAnsi="Calibri" w:cs="Calibri"/>
          <w:color w:val="000000"/>
          <w:sz w:val="23"/>
        </w:rPr>
        <w:t xml:space="preserve">Dentro de la carpeta </w:t>
      </w:r>
      <w:proofErr w:type="spellStart"/>
      <w:r>
        <w:rPr>
          <w:rFonts w:ascii="Calibri" w:hAnsi="Calibri" w:cs="Calibri"/>
          <w:color w:val="000000"/>
          <w:sz w:val="23"/>
        </w:rPr>
        <w:t>main</w:t>
      </w:r>
      <w:proofErr w:type="spellEnd"/>
      <w:r>
        <w:rPr>
          <w:rFonts w:ascii="Calibri" w:hAnsi="Calibri" w:cs="Calibri"/>
          <w:color w:val="000000"/>
          <w:sz w:val="23"/>
        </w:rPr>
        <w:t xml:space="preserve">, crear un archivo de nombre module.xml y agregue el siguiente </w:t>
      </w:r>
      <w:r>
        <w:rPr>
          <w:rFonts w:ascii="Calibri" w:hAnsi="Calibri" w:cs="Calibri"/>
          <w:color w:val="000000"/>
          <w:sz w:val="23"/>
        </w:rPr>
        <w:tab/>
        <w:t>contenido:</w:t>
      </w:r>
    </w:p>
    <w:p w14:paraId="1B65585D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6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 w:rsidRPr="00E97B94">
        <w:rPr>
          <w:rFonts w:ascii="Calibri" w:hAnsi="Calibri" w:cs="Calibri"/>
          <w:color w:val="484848"/>
          <w:lang w:val="en-US"/>
        </w:rPr>
        <w:t>&lt;?xml version="1.0" encoding="UTF-8"?&gt;</w:t>
      </w:r>
    </w:p>
    <w:p w14:paraId="25A2C3DA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6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hAnsi="Calibri" w:cs="Calibri"/>
          <w:color w:val="484848"/>
          <w:lang w:val="en-US"/>
        </w:rPr>
        <w:t xml:space="preserve">&lt;module </w:t>
      </w:r>
      <w:proofErr w:type="spellStart"/>
      <w:r>
        <w:rPr>
          <w:rFonts w:ascii="Calibri" w:hAnsi="Calibri" w:cs="Calibri"/>
          <w:color w:val="484848"/>
          <w:lang w:val="en-US"/>
        </w:rPr>
        <w:t>xmlns</w:t>
      </w:r>
      <w:proofErr w:type="spellEnd"/>
      <w:r>
        <w:rPr>
          <w:rFonts w:ascii="Calibri" w:hAnsi="Calibri" w:cs="Calibri"/>
          <w:color w:val="484848"/>
          <w:lang w:val="en-US"/>
        </w:rPr>
        <w:t>="</w:t>
      </w:r>
      <w:proofErr w:type="gramStart"/>
      <w:r>
        <w:rPr>
          <w:rFonts w:ascii="Calibri" w:hAnsi="Calibri" w:cs="Calibri"/>
          <w:color w:val="484848"/>
          <w:lang w:val="en-US"/>
        </w:rPr>
        <w:t>urn:jboss</w:t>
      </w:r>
      <w:proofErr w:type="gramEnd"/>
      <w:r>
        <w:rPr>
          <w:rFonts w:ascii="Calibri" w:hAnsi="Calibri" w:cs="Calibri"/>
          <w:color w:val="484848"/>
          <w:lang w:val="en-US"/>
        </w:rPr>
        <w:t>:module:1.0" name="</w:t>
      </w:r>
      <w:proofErr w:type="spellStart"/>
      <w:r>
        <w:rPr>
          <w:rFonts w:ascii="Calibri" w:hAnsi="Calibri" w:cs="Calibri"/>
          <w:color w:val="484848"/>
          <w:lang w:val="en-US"/>
        </w:rPr>
        <w:t>org.postgresql</w:t>
      </w:r>
      <w:proofErr w:type="spellEnd"/>
      <w:r>
        <w:rPr>
          <w:rFonts w:ascii="Calibri" w:hAnsi="Calibri" w:cs="Calibri"/>
          <w:color w:val="484848"/>
          <w:lang w:val="en-US"/>
        </w:rPr>
        <w:t>"&gt;</w:t>
      </w:r>
    </w:p>
    <w:p w14:paraId="7398E6B6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color w:val="484848"/>
          <w:lang w:val="en-US"/>
        </w:rPr>
        <w:t xml:space="preserve"> </w:t>
      </w:r>
      <w:r w:rsidRPr="00E97B94">
        <w:rPr>
          <w:rFonts w:ascii="Calibri" w:hAnsi="Calibri" w:cs="Calibri"/>
          <w:color w:val="484848"/>
          <w:lang w:val="en-US"/>
        </w:rPr>
        <w:t>&lt;resources&gt;</w:t>
      </w:r>
    </w:p>
    <w:p w14:paraId="3933835E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color w:val="484848"/>
          <w:lang w:val="en-US"/>
        </w:rPr>
        <w:t xml:space="preserve"> </w:t>
      </w:r>
      <w:r>
        <w:rPr>
          <w:rFonts w:ascii="Calibri" w:hAnsi="Calibri" w:cs="Calibri"/>
          <w:color w:val="484848"/>
          <w:lang w:val="en-US"/>
        </w:rPr>
        <w:t>&lt;resource-root path=" postgresql-9.3.1208.jar"/&gt;</w:t>
      </w:r>
    </w:p>
    <w:p w14:paraId="7664CDA9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color w:val="484848"/>
          <w:lang w:val="en-US"/>
        </w:rPr>
        <w:t xml:space="preserve"> </w:t>
      </w:r>
      <w:r w:rsidRPr="00E97B94">
        <w:rPr>
          <w:rFonts w:ascii="Calibri" w:hAnsi="Calibri" w:cs="Calibri"/>
          <w:color w:val="484848"/>
          <w:lang w:val="en-US"/>
        </w:rPr>
        <w:t>&lt;/resources&gt;</w:t>
      </w:r>
    </w:p>
    <w:p w14:paraId="463C988D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 w:rsidRPr="00E97B94">
        <w:rPr>
          <w:rFonts w:ascii="Calibri" w:eastAsia="Calibri" w:hAnsi="Calibri" w:cs="Calibri"/>
          <w:color w:val="484848"/>
          <w:lang w:val="en-US"/>
        </w:rPr>
        <w:t xml:space="preserve"> </w:t>
      </w:r>
      <w:r w:rsidRPr="00E97B94">
        <w:rPr>
          <w:rFonts w:ascii="Calibri" w:hAnsi="Calibri" w:cs="Calibri"/>
          <w:color w:val="484848"/>
          <w:lang w:val="en-US"/>
        </w:rPr>
        <w:t>&lt;dependencies&gt;</w:t>
      </w:r>
    </w:p>
    <w:p w14:paraId="2687DCF0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 w:rsidRPr="00E97B94">
        <w:rPr>
          <w:rFonts w:ascii="Calibri" w:eastAsia="Calibri" w:hAnsi="Calibri" w:cs="Calibri"/>
          <w:color w:val="484848"/>
          <w:lang w:val="en-US"/>
        </w:rPr>
        <w:t xml:space="preserve"> </w:t>
      </w:r>
      <w:r w:rsidRPr="00E97B94">
        <w:rPr>
          <w:rFonts w:ascii="Calibri" w:hAnsi="Calibri" w:cs="Calibri"/>
          <w:color w:val="484848"/>
          <w:lang w:val="en-US"/>
        </w:rPr>
        <w:t>&lt;module name="</w:t>
      </w:r>
      <w:proofErr w:type="spellStart"/>
      <w:r w:rsidRPr="00E97B94">
        <w:rPr>
          <w:rFonts w:ascii="Calibri" w:hAnsi="Calibri" w:cs="Calibri"/>
          <w:color w:val="484848"/>
          <w:lang w:val="en-US"/>
        </w:rPr>
        <w:t>javax.api</w:t>
      </w:r>
      <w:proofErr w:type="spellEnd"/>
      <w:r w:rsidRPr="00E97B94">
        <w:rPr>
          <w:rFonts w:ascii="Calibri" w:hAnsi="Calibri" w:cs="Calibri"/>
          <w:color w:val="484848"/>
          <w:lang w:val="en-US"/>
        </w:rPr>
        <w:t>"/&gt;</w:t>
      </w:r>
    </w:p>
    <w:p w14:paraId="3DE478C6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color w:val="484848"/>
          <w:lang w:val="en-US"/>
        </w:rPr>
        <w:t xml:space="preserve"> </w:t>
      </w:r>
      <w:r>
        <w:rPr>
          <w:rFonts w:ascii="Calibri" w:hAnsi="Calibri" w:cs="Calibri"/>
          <w:color w:val="484848"/>
          <w:lang w:val="en-US"/>
        </w:rPr>
        <w:t>&lt;module name="</w:t>
      </w:r>
      <w:proofErr w:type="spellStart"/>
      <w:r>
        <w:rPr>
          <w:rFonts w:ascii="Calibri" w:hAnsi="Calibri" w:cs="Calibri"/>
          <w:color w:val="484848"/>
          <w:lang w:val="en-US"/>
        </w:rPr>
        <w:t>javax.transaction.api</w:t>
      </w:r>
      <w:proofErr w:type="spellEnd"/>
      <w:r>
        <w:rPr>
          <w:rFonts w:ascii="Calibri" w:hAnsi="Calibri" w:cs="Calibri"/>
          <w:color w:val="484848"/>
          <w:lang w:val="en-US"/>
        </w:rPr>
        <w:t>"/&gt;</w:t>
      </w:r>
    </w:p>
    <w:p w14:paraId="494B9F2B" w14:textId="77777777" w:rsidR="00CC2EFB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</w:pPr>
      <w:r>
        <w:rPr>
          <w:rFonts w:ascii="Calibri" w:eastAsia="Calibri" w:hAnsi="Calibri" w:cs="Calibri"/>
          <w:color w:val="484848"/>
          <w:lang w:val="en-US"/>
        </w:rPr>
        <w:t xml:space="preserve"> </w:t>
      </w:r>
      <w:r>
        <w:rPr>
          <w:rFonts w:ascii="Calibri" w:hAnsi="Calibri" w:cs="Calibri"/>
          <w:color w:val="484848"/>
        </w:rPr>
        <w:t>&lt;/</w:t>
      </w:r>
      <w:proofErr w:type="spellStart"/>
      <w:r>
        <w:rPr>
          <w:rFonts w:ascii="Calibri" w:hAnsi="Calibri" w:cs="Calibri"/>
          <w:color w:val="484848"/>
        </w:rPr>
        <w:t>dependencies</w:t>
      </w:r>
      <w:proofErr w:type="spellEnd"/>
      <w:r>
        <w:rPr>
          <w:rFonts w:ascii="Calibri" w:hAnsi="Calibri" w:cs="Calibri"/>
          <w:color w:val="484848"/>
        </w:rPr>
        <w:t>&gt;</w:t>
      </w:r>
    </w:p>
    <w:p w14:paraId="3600D37D" w14:textId="77777777" w:rsidR="00CC2EFB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</w:pPr>
      <w:r>
        <w:rPr>
          <w:rFonts w:ascii="Calibri" w:hAnsi="Calibri" w:cs="Calibri"/>
          <w:color w:val="484848"/>
        </w:rPr>
        <w:t>&lt;/module&gt;</w:t>
      </w:r>
    </w:p>
    <w:p w14:paraId="2A00FE52" w14:textId="77777777" w:rsidR="00CC2EFB" w:rsidRPr="00FA5D1C" w:rsidRDefault="00064662">
      <w:pPr>
        <w:pStyle w:val="Ttulo2"/>
        <w:rPr>
          <w:rStyle w:val="UCTitulo1Car"/>
          <w:rFonts w:asciiTheme="minorHAnsi" w:hAnsiTheme="minorHAnsi" w:cstheme="minorHAnsi"/>
          <w:i w:val="0"/>
          <w:iCs w:val="0"/>
          <w:u w:val="none"/>
        </w:rPr>
      </w:pPr>
      <w:bookmarkStart w:id="28" w:name="_Toc45299090"/>
      <w:r w:rsidRPr="00FA5D1C">
        <w:rPr>
          <w:rStyle w:val="UCTitulo1Car"/>
          <w:rFonts w:asciiTheme="minorHAnsi" w:hAnsiTheme="minorHAnsi" w:cstheme="minorHAnsi"/>
          <w:b/>
          <w:bCs/>
          <w:i w:val="0"/>
          <w:iCs w:val="0"/>
          <w:u w:val="none"/>
        </w:rPr>
        <w:t xml:space="preserve">Configuración del </w:t>
      </w:r>
      <w:proofErr w:type="spellStart"/>
      <w:r w:rsidRPr="00FA5D1C">
        <w:rPr>
          <w:rStyle w:val="UCTitulo1Car"/>
          <w:rFonts w:asciiTheme="minorHAnsi" w:hAnsiTheme="minorHAnsi" w:cstheme="minorHAnsi"/>
          <w:b/>
          <w:bCs/>
          <w:i w:val="0"/>
          <w:iCs w:val="0"/>
          <w:u w:val="none"/>
        </w:rPr>
        <w:t>datasource</w:t>
      </w:r>
      <w:proofErr w:type="spellEnd"/>
      <w:r w:rsidRPr="00FA5D1C">
        <w:rPr>
          <w:rStyle w:val="UCTitulo1Car"/>
          <w:rFonts w:asciiTheme="minorHAnsi" w:hAnsiTheme="minorHAnsi" w:cstheme="minorHAnsi"/>
          <w:b/>
          <w:bCs/>
          <w:i w:val="0"/>
          <w:iCs w:val="0"/>
          <w:u w:val="none"/>
        </w:rPr>
        <w:t xml:space="preserve"> en el </w:t>
      </w:r>
      <w:proofErr w:type="spellStart"/>
      <w:r w:rsidRPr="00FA5D1C">
        <w:rPr>
          <w:rStyle w:val="UCTitulo1Car"/>
          <w:rFonts w:asciiTheme="minorHAnsi" w:hAnsiTheme="minorHAnsi" w:cstheme="minorHAnsi"/>
          <w:b/>
          <w:bCs/>
          <w:i w:val="0"/>
          <w:iCs w:val="0"/>
          <w:u w:val="none"/>
        </w:rPr>
        <w:t>standalone</w:t>
      </w:r>
      <w:proofErr w:type="spellEnd"/>
      <w:r w:rsidRPr="00FA5D1C">
        <w:rPr>
          <w:rStyle w:val="UCTitulo1Car"/>
          <w:rFonts w:asciiTheme="minorHAnsi" w:hAnsiTheme="minorHAnsi" w:cstheme="minorHAnsi"/>
          <w:b/>
          <w:bCs/>
          <w:i w:val="0"/>
          <w:iCs w:val="0"/>
          <w:u w:val="none"/>
        </w:rPr>
        <w:t xml:space="preserve"> del </w:t>
      </w:r>
      <w:proofErr w:type="spellStart"/>
      <w:r w:rsidRPr="00FA5D1C">
        <w:rPr>
          <w:rStyle w:val="UCTitulo1Car"/>
          <w:rFonts w:asciiTheme="minorHAnsi" w:hAnsiTheme="minorHAnsi" w:cstheme="minorHAnsi"/>
          <w:b/>
          <w:bCs/>
          <w:i w:val="0"/>
          <w:iCs w:val="0"/>
          <w:u w:val="none"/>
        </w:rPr>
        <w:t>Wildfly</w:t>
      </w:r>
      <w:bookmarkEnd w:id="28"/>
      <w:proofErr w:type="spellEnd"/>
    </w:p>
    <w:p w14:paraId="4F050703" w14:textId="77777777" w:rsidR="00CC2EFB" w:rsidRDefault="00064662">
      <w:pPr>
        <w:numPr>
          <w:ilvl w:val="0"/>
          <w:numId w:val="11"/>
        </w:numPr>
      </w:pPr>
      <w:r>
        <w:rPr>
          <w:rFonts w:ascii="Calibri" w:hAnsi="Calibri" w:cs="Calibri"/>
          <w:sz w:val="22"/>
          <w:szCs w:val="22"/>
          <w:lang w:val="es-PY"/>
        </w:rPr>
        <w:t>Abrir la carpeta del directorio $WILDFLY_HOME/standalone/configuration/</w:t>
      </w:r>
    </w:p>
    <w:p w14:paraId="2AC3ED6F" w14:textId="77777777" w:rsidR="00CC2EFB" w:rsidRDefault="00064662">
      <w:pPr>
        <w:numPr>
          <w:ilvl w:val="0"/>
          <w:numId w:val="11"/>
        </w:numPr>
      </w:pPr>
      <w:r>
        <w:rPr>
          <w:rFonts w:ascii="Calibri" w:hAnsi="Calibri" w:cs="Calibri"/>
          <w:sz w:val="22"/>
          <w:szCs w:val="22"/>
        </w:rPr>
        <w:t>Dentro de la carpeta /</w:t>
      </w:r>
      <w:proofErr w:type="spellStart"/>
      <w:r>
        <w:rPr>
          <w:rFonts w:ascii="Calibri" w:hAnsi="Calibri" w:cs="Calibri"/>
          <w:sz w:val="22"/>
          <w:szCs w:val="22"/>
        </w:rPr>
        <w:t>configurations</w:t>
      </w:r>
      <w:proofErr w:type="spellEnd"/>
      <w:r>
        <w:rPr>
          <w:rFonts w:ascii="Calibri" w:hAnsi="Calibri" w:cs="Calibri"/>
          <w:sz w:val="22"/>
          <w:szCs w:val="22"/>
        </w:rPr>
        <w:t xml:space="preserve">/, abra el archivo standalone-full.xml o standalone.xml y agregue el </w:t>
      </w:r>
      <w:proofErr w:type="gramStart"/>
      <w:r>
        <w:rPr>
          <w:rFonts w:ascii="Calibri" w:hAnsi="Calibri" w:cs="Calibri"/>
          <w:sz w:val="22"/>
          <w:szCs w:val="22"/>
        </w:rPr>
        <w:t>driver</w:t>
      </w:r>
      <w:proofErr w:type="gram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postgresql</w:t>
      </w:r>
      <w:proofErr w:type="spellEnd"/>
      <w:r>
        <w:rPr>
          <w:rFonts w:ascii="Calibri" w:hAnsi="Calibri" w:cs="Calibri"/>
          <w:sz w:val="22"/>
          <w:szCs w:val="22"/>
        </w:rPr>
        <w:t xml:space="preserve"> que está en negrita (líneas 5,6,7) del ejemplo de abajo: </w:t>
      </w:r>
    </w:p>
    <w:p w14:paraId="2CF2F75C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left" w:pos="792"/>
        </w:tabs>
        <w:spacing w:before="12" w:after="12"/>
        <w:ind w:left="720" w:right="227"/>
        <w:rPr>
          <w:lang w:val="en-US"/>
        </w:rPr>
      </w:pPr>
      <w:r>
        <w:rPr>
          <w:rFonts w:ascii="Calibri" w:hAnsi="Calibri" w:cs="Calibri"/>
          <w:b/>
          <w:bCs/>
          <w:lang w:val="en-US"/>
        </w:rPr>
        <w:t>&lt;</w:t>
      </w:r>
      <w:r>
        <w:rPr>
          <w:rFonts w:ascii="Calibri" w:hAnsi="Calibri" w:cs="Calibri"/>
          <w:lang w:val="en-US"/>
        </w:rPr>
        <w:t>drivers&gt;</w:t>
      </w:r>
    </w:p>
    <w:p w14:paraId="021F657F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left" w:pos="792"/>
        </w:tabs>
        <w:spacing w:before="12" w:after="12"/>
        <w:ind w:left="720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               </w:t>
      </w:r>
      <w:r>
        <w:rPr>
          <w:rFonts w:ascii="Calibri" w:hAnsi="Calibri" w:cs="Calibri"/>
          <w:lang w:val="en-US"/>
        </w:rPr>
        <w:t>&lt;driver name="h2" module="</w:t>
      </w:r>
      <w:proofErr w:type="gramStart"/>
      <w:r>
        <w:rPr>
          <w:rFonts w:ascii="Calibri" w:hAnsi="Calibri" w:cs="Calibri"/>
          <w:lang w:val="en-US"/>
        </w:rPr>
        <w:t>com.h2database.h</w:t>
      </w:r>
      <w:proofErr w:type="gramEnd"/>
      <w:r>
        <w:rPr>
          <w:rFonts w:ascii="Calibri" w:hAnsi="Calibri" w:cs="Calibri"/>
          <w:lang w:val="en-US"/>
        </w:rPr>
        <w:t>2"&gt;</w:t>
      </w:r>
    </w:p>
    <w:p w14:paraId="3FBE5E14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left" w:pos="792"/>
        </w:tabs>
        <w:spacing w:before="12" w:after="12"/>
        <w:ind w:left="720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                   </w:t>
      </w:r>
      <w:r>
        <w:rPr>
          <w:rFonts w:ascii="Calibri" w:hAnsi="Calibri" w:cs="Calibri"/>
          <w:lang w:val="en-US"/>
        </w:rPr>
        <w:t>&lt;xa-datasource-class&gt;org.h</w:t>
      </w:r>
      <w:proofErr w:type="gramStart"/>
      <w:r>
        <w:rPr>
          <w:rFonts w:ascii="Calibri" w:hAnsi="Calibri" w:cs="Calibri"/>
          <w:lang w:val="en-US"/>
        </w:rPr>
        <w:t>2.jdbcx</w:t>
      </w:r>
      <w:proofErr w:type="gramEnd"/>
      <w:r>
        <w:rPr>
          <w:rFonts w:ascii="Calibri" w:hAnsi="Calibri" w:cs="Calibri"/>
          <w:lang w:val="en-US"/>
        </w:rPr>
        <w:t>.JdbcDataSource&lt;/xa-datasource-class&gt;</w:t>
      </w:r>
    </w:p>
    <w:p w14:paraId="1EB780A6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left" w:pos="792"/>
        </w:tabs>
        <w:spacing w:before="12" w:after="12"/>
        <w:ind w:left="720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               </w:t>
      </w:r>
      <w:r>
        <w:rPr>
          <w:rFonts w:ascii="Calibri" w:hAnsi="Calibri" w:cs="Calibri"/>
          <w:lang w:val="en-US"/>
        </w:rPr>
        <w:t>&lt;/driver&gt;</w:t>
      </w:r>
    </w:p>
    <w:p w14:paraId="11B238EE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left" w:pos="792"/>
        </w:tabs>
        <w:spacing w:before="12" w:after="12"/>
        <w:ind w:left="720" w:right="227"/>
        <w:rPr>
          <w:lang w:val="en-US"/>
        </w:rPr>
      </w:pPr>
      <w:r>
        <w:rPr>
          <w:rFonts w:ascii="Calibri" w:eastAsia="Calibri" w:hAnsi="Calibri" w:cs="Calibri"/>
          <w:b/>
          <w:bCs/>
          <w:lang w:val="en-US"/>
        </w:rPr>
        <w:t xml:space="preserve">                    </w:t>
      </w:r>
      <w:r>
        <w:rPr>
          <w:rFonts w:ascii="Calibri" w:hAnsi="Calibri" w:cs="Calibri"/>
          <w:b/>
          <w:bCs/>
          <w:lang w:val="en-US"/>
        </w:rPr>
        <w:t>&lt;driver name="</w:t>
      </w:r>
      <w:proofErr w:type="spellStart"/>
      <w:r>
        <w:rPr>
          <w:rFonts w:ascii="Calibri" w:hAnsi="Calibri" w:cs="Calibri"/>
          <w:b/>
          <w:bCs/>
          <w:lang w:val="en-US"/>
        </w:rPr>
        <w:t>postgresql</w:t>
      </w:r>
      <w:proofErr w:type="spellEnd"/>
      <w:r>
        <w:rPr>
          <w:rFonts w:ascii="Calibri" w:hAnsi="Calibri" w:cs="Calibri"/>
          <w:b/>
          <w:bCs/>
          <w:lang w:val="en-US"/>
        </w:rPr>
        <w:t>" module="</w:t>
      </w:r>
      <w:proofErr w:type="spellStart"/>
      <w:proofErr w:type="gramStart"/>
      <w:r>
        <w:rPr>
          <w:rFonts w:ascii="Calibri" w:hAnsi="Calibri" w:cs="Calibri"/>
          <w:b/>
          <w:bCs/>
          <w:lang w:val="en-US"/>
        </w:rPr>
        <w:t>org.postgresql</w:t>
      </w:r>
      <w:proofErr w:type="spellEnd"/>
      <w:proofErr w:type="gramEnd"/>
      <w:r>
        <w:rPr>
          <w:rFonts w:ascii="Calibri" w:hAnsi="Calibri" w:cs="Calibri"/>
          <w:b/>
          <w:bCs/>
          <w:lang w:val="en-US"/>
        </w:rPr>
        <w:t>"&gt;</w:t>
      </w:r>
    </w:p>
    <w:p w14:paraId="580C96C4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left" w:pos="792"/>
        </w:tabs>
        <w:spacing w:before="12" w:after="12"/>
        <w:ind w:left="720" w:right="227"/>
        <w:rPr>
          <w:lang w:val="en-US"/>
        </w:rPr>
      </w:pPr>
      <w:r>
        <w:rPr>
          <w:rFonts w:ascii="Calibri" w:eastAsia="Calibri" w:hAnsi="Calibri" w:cs="Calibri"/>
          <w:b/>
          <w:bCs/>
          <w:lang w:val="en-US"/>
        </w:rPr>
        <w:t xml:space="preserve">                        </w:t>
      </w:r>
      <w:r>
        <w:rPr>
          <w:rFonts w:ascii="Calibri" w:hAnsi="Calibri" w:cs="Calibri"/>
          <w:b/>
          <w:bCs/>
          <w:lang w:val="en-US"/>
        </w:rPr>
        <w:t>&lt;driver-class&gt;</w:t>
      </w:r>
      <w:proofErr w:type="spellStart"/>
      <w:proofErr w:type="gramStart"/>
      <w:r>
        <w:rPr>
          <w:rFonts w:ascii="Calibri" w:hAnsi="Calibri" w:cs="Calibri"/>
          <w:b/>
          <w:bCs/>
          <w:lang w:val="en-US"/>
        </w:rPr>
        <w:t>org.postgresql</w:t>
      </w:r>
      <w:proofErr w:type="gramEnd"/>
      <w:r>
        <w:rPr>
          <w:rFonts w:ascii="Calibri" w:hAnsi="Calibri" w:cs="Calibri"/>
          <w:b/>
          <w:bCs/>
          <w:lang w:val="en-US"/>
        </w:rPr>
        <w:t>.Driver</w:t>
      </w:r>
      <w:proofErr w:type="spellEnd"/>
      <w:r>
        <w:rPr>
          <w:rFonts w:ascii="Calibri" w:hAnsi="Calibri" w:cs="Calibri"/>
          <w:b/>
          <w:bCs/>
          <w:lang w:val="en-US"/>
        </w:rPr>
        <w:t>&lt;/driver-class&gt;</w:t>
      </w:r>
    </w:p>
    <w:p w14:paraId="4A96C915" w14:textId="77777777" w:rsidR="00CC2EFB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left" w:pos="792"/>
        </w:tabs>
        <w:spacing w:before="12" w:after="12"/>
        <w:ind w:left="720" w:right="227"/>
      </w:pPr>
      <w:r>
        <w:rPr>
          <w:rFonts w:ascii="Calibri" w:eastAsia="Calibri" w:hAnsi="Calibri" w:cs="Calibri"/>
          <w:b/>
          <w:bCs/>
          <w:lang w:val="en-US"/>
        </w:rPr>
        <w:t xml:space="preserve">                    </w:t>
      </w:r>
      <w:r>
        <w:rPr>
          <w:rFonts w:ascii="Calibri" w:hAnsi="Calibri" w:cs="Calibri"/>
          <w:b/>
          <w:bCs/>
          <w:lang w:val="en-US"/>
        </w:rPr>
        <w:t>&lt;/driver&gt;</w:t>
      </w:r>
    </w:p>
    <w:p w14:paraId="730B5C97" w14:textId="77777777" w:rsidR="00CC2EFB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left" w:pos="792"/>
        </w:tabs>
        <w:spacing w:before="12" w:after="12"/>
        <w:ind w:left="720" w:right="227"/>
      </w:pPr>
      <w:r>
        <w:rPr>
          <w:rFonts w:ascii="Calibri" w:hAnsi="Calibri" w:cs="Calibri"/>
          <w:lang w:val="en-US"/>
        </w:rPr>
        <w:t>&lt;/drivers&gt;</w:t>
      </w:r>
    </w:p>
    <w:p w14:paraId="65F9C3DC" w14:textId="77777777" w:rsidR="00CC2EFB" w:rsidRDefault="00CC2EFB">
      <w:pPr>
        <w:ind w:left="720"/>
        <w:rPr>
          <w:rFonts w:ascii="Calibri" w:hAnsi="Calibri" w:cs="Calibri"/>
          <w:b/>
          <w:bCs/>
          <w:lang w:val="en-US"/>
        </w:rPr>
      </w:pPr>
    </w:p>
    <w:p w14:paraId="0EE10131" w14:textId="77777777" w:rsidR="00CC2EFB" w:rsidRDefault="00064662">
      <w:pPr>
        <w:numPr>
          <w:ilvl w:val="0"/>
          <w:numId w:val="11"/>
        </w:numPr>
      </w:pPr>
      <w:r>
        <w:rPr>
          <w:rFonts w:ascii="Calibri" w:hAnsi="Calibri" w:cs="Calibri"/>
          <w:sz w:val="22"/>
          <w:szCs w:val="22"/>
        </w:rPr>
        <w:t>Dentro de la carpeta /</w:t>
      </w:r>
      <w:proofErr w:type="spellStart"/>
      <w:r>
        <w:rPr>
          <w:rFonts w:ascii="Calibri" w:hAnsi="Calibri" w:cs="Calibri"/>
          <w:sz w:val="22"/>
          <w:szCs w:val="22"/>
        </w:rPr>
        <w:t>configurations</w:t>
      </w:r>
      <w:proofErr w:type="spellEnd"/>
      <w:r>
        <w:rPr>
          <w:rFonts w:ascii="Calibri" w:hAnsi="Calibri" w:cs="Calibri"/>
          <w:sz w:val="22"/>
          <w:szCs w:val="22"/>
        </w:rPr>
        <w:t>/, abra el archivo standalone-full.xml o standalone.xml</w:t>
      </w:r>
      <w:r>
        <w:t xml:space="preserve"> </w:t>
      </w:r>
      <w:r>
        <w:rPr>
          <w:rFonts w:ascii="Calibri" w:hAnsi="Calibri" w:cs="Calibri"/>
          <w:sz w:val="22"/>
          <w:szCs w:val="22"/>
        </w:rPr>
        <w:t>busque los marcadores &lt;</w:t>
      </w:r>
      <w:proofErr w:type="spellStart"/>
      <w:r>
        <w:rPr>
          <w:rFonts w:ascii="Calibri" w:hAnsi="Calibri" w:cs="Calibri"/>
          <w:sz w:val="22"/>
          <w:szCs w:val="22"/>
        </w:rPr>
        <w:t>datasources</w:t>
      </w:r>
      <w:proofErr w:type="spellEnd"/>
      <w:r>
        <w:rPr>
          <w:rFonts w:ascii="Calibri" w:hAnsi="Calibri" w:cs="Calibri"/>
          <w:sz w:val="22"/>
          <w:szCs w:val="22"/>
        </w:rPr>
        <w:t>&gt;&lt;/</w:t>
      </w:r>
      <w:proofErr w:type="spellStart"/>
      <w:r>
        <w:rPr>
          <w:rFonts w:ascii="Calibri" w:hAnsi="Calibri" w:cs="Calibri"/>
          <w:sz w:val="22"/>
          <w:szCs w:val="22"/>
        </w:rPr>
        <w:t>datasourses</w:t>
      </w:r>
      <w:proofErr w:type="spellEnd"/>
      <w:r>
        <w:rPr>
          <w:rFonts w:ascii="Calibri" w:hAnsi="Calibri" w:cs="Calibri"/>
          <w:sz w:val="22"/>
          <w:szCs w:val="22"/>
        </w:rPr>
        <w:t>&gt; y dentro de los mismos agregue el siguiente contenido:</w:t>
      </w:r>
    </w:p>
    <w:p w14:paraId="60FCA948" w14:textId="34B9163D" w:rsidR="00CC2EFB" w:rsidRPr="00E97B94" w:rsidRDefault="2E247CD5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240" w:after="240"/>
        <w:ind w:left="283" w:right="227"/>
        <w:rPr>
          <w:lang w:val="en-US"/>
        </w:rPr>
      </w:pPr>
      <w:r w:rsidRPr="2E247CD5">
        <w:rPr>
          <w:rFonts w:ascii="Calibri" w:hAnsi="Calibri" w:cs="Calibri"/>
          <w:b/>
          <w:bCs/>
          <w:lang w:val="en-US"/>
        </w:rPr>
        <w:t>&lt;</w:t>
      </w:r>
      <w:proofErr w:type="spellStart"/>
      <w:r w:rsidRPr="2E247CD5">
        <w:rPr>
          <w:rFonts w:ascii="Calibri" w:hAnsi="Calibri" w:cs="Calibri"/>
          <w:b/>
          <w:bCs/>
          <w:lang w:val="en-US"/>
        </w:rPr>
        <w:t>datasource</w:t>
      </w:r>
      <w:proofErr w:type="spellEnd"/>
      <w:r w:rsidRPr="2E247CD5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2E247CD5">
        <w:rPr>
          <w:rFonts w:ascii="Calibri" w:hAnsi="Calibri" w:cs="Calibri"/>
          <w:b/>
          <w:bCs/>
          <w:lang w:val="en-US"/>
        </w:rPr>
        <w:t>jndi</w:t>
      </w:r>
      <w:proofErr w:type="spellEnd"/>
      <w:r w:rsidRPr="2E247CD5">
        <w:rPr>
          <w:rFonts w:ascii="Calibri" w:hAnsi="Calibri" w:cs="Calibri"/>
          <w:b/>
          <w:bCs/>
          <w:lang w:val="en-US"/>
        </w:rPr>
        <w:t>-name="</w:t>
      </w:r>
      <w:proofErr w:type="spellStart"/>
      <w:proofErr w:type="gramStart"/>
      <w:r w:rsidRPr="2E247CD5">
        <w:rPr>
          <w:rFonts w:ascii="Calibri" w:hAnsi="Calibri" w:cs="Calibri"/>
          <w:b/>
          <w:bCs/>
          <w:lang w:val="en-US"/>
        </w:rPr>
        <w:t>java:jboss</w:t>
      </w:r>
      <w:proofErr w:type="spellEnd"/>
      <w:proofErr w:type="gramEnd"/>
      <w:r w:rsidRPr="2E247CD5">
        <w:rPr>
          <w:rFonts w:ascii="Calibri" w:hAnsi="Calibri" w:cs="Calibri"/>
          <w:b/>
          <w:bCs/>
          <w:lang w:val="en-US"/>
        </w:rPr>
        <w:t>/</w:t>
      </w:r>
      <w:proofErr w:type="spellStart"/>
      <w:r w:rsidRPr="2E247CD5">
        <w:rPr>
          <w:rFonts w:ascii="Calibri" w:hAnsi="Calibri" w:cs="Calibri"/>
          <w:b/>
          <w:bCs/>
          <w:lang w:val="en-US"/>
        </w:rPr>
        <w:t>datasources</w:t>
      </w:r>
      <w:proofErr w:type="spellEnd"/>
      <w:r w:rsidRPr="2E247CD5">
        <w:rPr>
          <w:rFonts w:ascii="Calibri" w:hAnsi="Calibri" w:cs="Calibri"/>
          <w:b/>
          <w:bCs/>
          <w:lang w:val="en-US"/>
        </w:rPr>
        <w:t>/ covid19DS" pool-name=" covid19DS" enabled="true" use-java-context="true"&gt;</w:t>
      </w:r>
    </w:p>
    <w:p w14:paraId="5AC4D586" w14:textId="2B0E7C58" w:rsidR="00CC2EFB" w:rsidRPr="00E97B94" w:rsidRDefault="2E247CD5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ind w:left="283" w:right="227"/>
        <w:rPr>
          <w:lang w:val="en-US"/>
        </w:rPr>
      </w:pPr>
      <w:r w:rsidRPr="2E247CD5">
        <w:rPr>
          <w:rFonts w:ascii="Calibri" w:hAnsi="Calibri" w:cs="Calibri"/>
          <w:lang w:val="en-US"/>
        </w:rPr>
        <w:t>&lt;connection-url&gt;</w:t>
      </w:r>
      <w:proofErr w:type="gramStart"/>
      <w:r w:rsidRPr="2E247CD5">
        <w:rPr>
          <w:rFonts w:ascii="Calibri" w:hAnsi="Calibri" w:cs="Calibri"/>
          <w:lang w:val="en-US"/>
        </w:rPr>
        <w:t>jdbc:postgresql://localhost:5432/covid19</w:t>
      </w:r>
      <w:proofErr w:type="gramEnd"/>
      <w:r w:rsidRPr="2E247CD5">
        <w:rPr>
          <w:rFonts w:ascii="Calibri" w:hAnsi="Calibri" w:cs="Calibri"/>
          <w:lang w:val="en-US"/>
        </w:rPr>
        <w:t>&lt;/connection-url&gt;</w:t>
      </w:r>
    </w:p>
    <w:p w14:paraId="2680147F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</w:t>
      </w:r>
      <w:r>
        <w:rPr>
          <w:rFonts w:ascii="Calibri" w:hAnsi="Calibri" w:cs="Calibri"/>
          <w:lang w:val="en-US"/>
        </w:rPr>
        <w:t>&lt;driver-class&gt;</w:t>
      </w:r>
      <w:proofErr w:type="spellStart"/>
      <w:proofErr w:type="gramStart"/>
      <w:r>
        <w:rPr>
          <w:rFonts w:ascii="Calibri" w:hAnsi="Calibri" w:cs="Calibri"/>
          <w:lang w:val="en-US"/>
        </w:rPr>
        <w:t>org.postgresql</w:t>
      </w:r>
      <w:proofErr w:type="gramEnd"/>
      <w:r>
        <w:rPr>
          <w:rFonts w:ascii="Calibri" w:hAnsi="Calibri" w:cs="Calibri"/>
          <w:lang w:val="en-US"/>
        </w:rPr>
        <w:t>.Driver</w:t>
      </w:r>
      <w:proofErr w:type="spellEnd"/>
      <w:r>
        <w:rPr>
          <w:rFonts w:ascii="Calibri" w:hAnsi="Calibri" w:cs="Calibri"/>
          <w:lang w:val="en-US"/>
        </w:rPr>
        <w:t>&lt;/driver-class&gt;</w:t>
      </w:r>
    </w:p>
    <w:p w14:paraId="7512D91D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lastRenderedPageBreak/>
        <w:t xml:space="preserve">    </w:t>
      </w:r>
      <w:r>
        <w:rPr>
          <w:rFonts w:ascii="Calibri" w:hAnsi="Calibri" w:cs="Calibri"/>
          <w:lang w:val="en-US"/>
        </w:rPr>
        <w:t>&lt;driver&gt;postgresql-9.3.1208.jar&lt;/driver&gt;</w:t>
      </w:r>
    </w:p>
    <w:p w14:paraId="71600D7A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</w:t>
      </w:r>
      <w:r>
        <w:rPr>
          <w:rFonts w:ascii="Calibri" w:hAnsi="Calibri" w:cs="Calibri"/>
          <w:lang w:val="en-US"/>
        </w:rPr>
        <w:t>&lt;transaction-isolation&gt;TRANSACTION_READ_COMMITTED&lt;/transaction-isolation&gt;</w:t>
      </w:r>
    </w:p>
    <w:p w14:paraId="2C3A8D40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</w:t>
      </w:r>
      <w:r>
        <w:rPr>
          <w:rFonts w:ascii="Calibri" w:hAnsi="Calibri" w:cs="Calibri"/>
          <w:lang w:val="en-US"/>
        </w:rPr>
        <w:t>&lt;pool&gt;</w:t>
      </w:r>
    </w:p>
    <w:p w14:paraId="2F60B94D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   </w:t>
      </w:r>
      <w:r>
        <w:rPr>
          <w:rFonts w:ascii="Calibri" w:hAnsi="Calibri" w:cs="Calibri"/>
          <w:lang w:val="en-US"/>
        </w:rPr>
        <w:t>&lt;min-pool-size&gt;10&lt;/min-pool-size&gt;</w:t>
      </w:r>
    </w:p>
    <w:p w14:paraId="094F734C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   </w:t>
      </w:r>
      <w:r>
        <w:rPr>
          <w:rFonts w:ascii="Calibri" w:hAnsi="Calibri" w:cs="Calibri"/>
          <w:lang w:val="en-US"/>
        </w:rPr>
        <w:t>&lt;max-pool-size&gt;100&lt;/max-pool-size&gt;</w:t>
      </w:r>
    </w:p>
    <w:p w14:paraId="3BA2C266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   </w:t>
      </w:r>
      <w:r>
        <w:rPr>
          <w:rFonts w:ascii="Calibri" w:hAnsi="Calibri" w:cs="Calibri"/>
          <w:lang w:val="en-US"/>
        </w:rPr>
        <w:t>&lt;prefill&gt;true&lt;/prefill&gt;</w:t>
      </w:r>
    </w:p>
    <w:p w14:paraId="4BBF8B92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   </w:t>
      </w:r>
      <w:r>
        <w:rPr>
          <w:rFonts w:ascii="Calibri" w:hAnsi="Calibri" w:cs="Calibri"/>
          <w:lang w:val="en-US"/>
        </w:rPr>
        <w:t>&lt;use-strict-min&gt;false&lt;/use-strict-min&gt;</w:t>
      </w:r>
    </w:p>
    <w:p w14:paraId="2172DE05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   </w:t>
      </w:r>
      <w:r>
        <w:rPr>
          <w:rFonts w:ascii="Calibri" w:hAnsi="Calibri" w:cs="Calibri"/>
          <w:lang w:val="en-US"/>
        </w:rPr>
        <w:t>&lt;flush-strategy&gt;</w:t>
      </w:r>
      <w:proofErr w:type="spellStart"/>
      <w:r>
        <w:rPr>
          <w:rFonts w:ascii="Calibri" w:hAnsi="Calibri" w:cs="Calibri"/>
          <w:lang w:val="en-US"/>
        </w:rPr>
        <w:t>FailingConnectionOnly</w:t>
      </w:r>
      <w:proofErr w:type="spellEnd"/>
      <w:r>
        <w:rPr>
          <w:rFonts w:ascii="Calibri" w:hAnsi="Calibri" w:cs="Calibri"/>
          <w:lang w:val="en-US"/>
        </w:rPr>
        <w:t>&lt;/flush-strategy&gt;</w:t>
      </w:r>
    </w:p>
    <w:p w14:paraId="6884EED5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</w:t>
      </w:r>
      <w:r>
        <w:rPr>
          <w:rFonts w:ascii="Calibri" w:hAnsi="Calibri" w:cs="Calibri"/>
          <w:lang w:val="en-US"/>
        </w:rPr>
        <w:t>&lt;/pool&gt;</w:t>
      </w:r>
    </w:p>
    <w:p w14:paraId="63C246A2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</w:t>
      </w:r>
      <w:r>
        <w:rPr>
          <w:rFonts w:ascii="Calibri" w:hAnsi="Calibri" w:cs="Calibri"/>
          <w:lang w:val="en-US"/>
        </w:rPr>
        <w:t>&lt;security&gt;</w:t>
      </w:r>
    </w:p>
    <w:p w14:paraId="081D2531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   </w:t>
      </w:r>
      <w:r>
        <w:rPr>
          <w:rFonts w:ascii="Calibri" w:hAnsi="Calibri" w:cs="Calibri"/>
          <w:lang w:val="en-US"/>
        </w:rPr>
        <w:t>&lt;</w:t>
      </w:r>
      <w:proofErr w:type="gramStart"/>
      <w:r>
        <w:rPr>
          <w:rFonts w:ascii="Calibri" w:hAnsi="Calibri" w:cs="Calibri"/>
          <w:lang w:val="en-US"/>
        </w:rPr>
        <w:t>user-name</w:t>
      </w:r>
      <w:proofErr w:type="gramEnd"/>
      <w:r>
        <w:rPr>
          <w:rFonts w:ascii="Calibri" w:hAnsi="Calibri" w:cs="Calibri"/>
          <w:lang w:val="en-US"/>
        </w:rPr>
        <w:t>&gt;</w:t>
      </w:r>
      <w:proofErr w:type="spellStart"/>
      <w:r>
        <w:rPr>
          <w:rFonts w:ascii="Calibri" w:hAnsi="Calibri" w:cs="Calibri"/>
          <w:lang w:val="en-US"/>
        </w:rPr>
        <w:t>postgres</w:t>
      </w:r>
      <w:proofErr w:type="spellEnd"/>
      <w:r>
        <w:rPr>
          <w:rFonts w:ascii="Calibri" w:hAnsi="Calibri" w:cs="Calibri"/>
          <w:lang w:val="en-US"/>
        </w:rPr>
        <w:t>&lt;/user-name&gt;</w:t>
      </w:r>
    </w:p>
    <w:p w14:paraId="29B15224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   </w:t>
      </w:r>
      <w:r>
        <w:rPr>
          <w:rFonts w:ascii="Calibri" w:hAnsi="Calibri" w:cs="Calibri"/>
          <w:lang w:val="en-US"/>
        </w:rPr>
        <w:t>&lt;password&gt;</w:t>
      </w:r>
      <w:proofErr w:type="spellStart"/>
      <w:r>
        <w:rPr>
          <w:rFonts w:ascii="Calibri" w:hAnsi="Calibri" w:cs="Calibri"/>
          <w:lang w:val="en-US"/>
        </w:rPr>
        <w:t>postgres</w:t>
      </w:r>
      <w:proofErr w:type="spellEnd"/>
      <w:r>
        <w:rPr>
          <w:rFonts w:ascii="Calibri" w:hAnsi="Calibri" w:cs="Calibri"/>
          <w:lang w:val="en-US"/>
        </w:rPr>
        <w:t>&lt;/password&gt;</w:t>
      </w:r>
    </w:p>
    <w:p w14:paraId="18A86EE6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</w:t>
      </w:r>
      <w:r>
        <w:rPr>
          <w:rFonts w:ascii="Calibri" w:hAnsi="Calibri" w:cs="Calibri"/>
          <w:lang w:val="en-US"/>
        </w:rPr>
        <w:t>&lt;/security&gt;</w:t>
      </w:r>
    </w:p>
    <w:p w14:paraId="2FD434C8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</w:t>
      </w:r>
      <w:r>
        <w:rPr>
          <w:rFonts w:ascii="Calibri" w:hAnsi="Calibri" w:cs="Calibri"/>
          <w:lang w:val="en-US"/>
        </w:rPr>
        <w:t>&lt;statement&gt;</w:t>
      </w:r>
    </w:p>
    <w:p w14:paraId="524618CD" w14:textId="77777777" w:rsidR="00CC2EFB" w:rsidRPr="00E97B94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  <w:rPr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   </w:t>
      </w:r>
      <w:r>
        <w:rPr>
          <w:rFonts w:ascii="Calibri" w:hAnsi="Calibri" w:cs="Calibri"/>
          <w:lang w:val="en-US"/>
        </w:rPr>
        <w:t>&lt;prepared-statement-cache-size&gt;32&lt;/prepared-statement-cache-size&gt;</w:t>
      </w:r>
    </w:p>
    <w:p w14:paraId="2C9EEE13" w14:textId="77777777" w:rsidR="00CC2EFB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spacing w:before="12" w:after="12"/>
        <w:ind w:left="283" w:right="227"/>
      </w:pPr>
      <w:r>
        <w:rPr>
          <w:rFonts w:ascii="Calibri" w:eastAsia="Calibri" w:hAnsi="Calibri" w:cs="Calibri"/>
          <w:lang w:val="en-US"/>
        </w:rPr>
        <w:t xml:space="preserve">    </w:t>
      </w:r>
      <w:r w:rsidRPr="00E97B94">
        <w:rPr>
          <w:rFonts w:ascii="Calibri" w:hAnsi="Calibri" w:cs="Calibri"/>
          <w:lang w:val="es-419"/>
        </w:rPr>
        <w:t>&lt;/statement&gt;</w:t>
      </w:r>
    </w:p>
    <w:p w14:paraId="06A53559" w14:textId="77777777" w:rsidR="00CC2EFB" w:rsidRDefault="00064662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92"/>
        </w:tabs>
        <w:spacing w:before="12" w:after="12"/>
        <w:ind w:left="283" w:right="227"/>
      </w:pPr>
      <w:r w:rsidRPr="00E97B94">
        <w:rPr>
          <w:rFonts w:ascii="Calibri" w:hAnsi="Calibri" w:cs="Calibri"/>
          <w:color w:val="000000"/>
          <w:kern w:val="2"/>
          <w:lang w:val="es-419"/>
        </w:rPr>
        <w:t>&lt;/datasource&gt;</w:t>
      </w:r>
    </w:p>
    <w:p w14:paraId="5023141B" w14:textId="543DC0E4" w:rsidR="00CC2EFB" w:rsidRDefault="00CC2EFB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92"/>
        </w:tabs>
        <w:spacing w:before="12" w:after="12"/>
        <w:ind w:left="283" w:right="227"/>
        <w:rPr>
          <w:rFonts w:ascii="Calibri" w:hAnsi="Calibri" w:cs="Calibri"/>
          <w:color w:val="000000"/>
          <w:kern w:val="2"/>
          <w:lang w:val="es-419"/>
        </w:rPr>
      </w:pPr>
    </w:p>
    <w:p w14:paraId="601DC1E5" w14:textId="70A44A93" w:rsidR="00B677DB" w:rsidRDefault="00B677DB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92"/>
        </w:tabs>
        <w:spacing w:before="12" w:after="12"/>
        <w:ind w:left="283" w:right="227"/>
        <w:rPr>
          <w:rFonts w:ascii="Calibri" w:hAnsi="Calibri" w:cs="Calibri"/>
          <w:color w:val="000000"/>
          <w:kern w:val="2"/>
          <w:lang w:val="es-419"/>
        </w:rPr>
      </w:pPr>
    </w:p>
    <w:p w14:paraId="69CDE82E" w14:textId="77777777" w:rsidR="00B677DB" w:rsidRPr="00E97B94" w:rsidRDefault="00B677DB">
      <w:pPr>
        <w:pStyle w:val="HTMLconformatoprevio"/>
        <w:pBdr>
          <w:top w:val="single" w:sz="6" w:space="6" w:color="E2E2E2"/>
          <w:left w:val="single" w:sz="6" w:space="6" w:color="E2E2E2"/>
          <w:bottom w:val="single" w:sz="6" w:space="7" w:color="E2E2E2"/>
          <w:right w:val="single" w:sz="6" w:space="6" w:color="E2E2E2"/>
        </w:pBdr>
        <w:shd w:val="clear" w:color="auto" w:fill="FAFA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92"/>
        </w:tabs>
        <w:spacing w:before="12" w:after="12"/>
        <w:ind w:left="283" w:right="227"/>
        <w:rPr>
          <w:rFonts w:ascii="Calibri" w:hAnsi="Calibri" w:cs="Calibri"/>
          <w:color w:val="000000"/>
          <w:kern w:val="2"/>
          <w:lang w:val="es-419"/>
        </w:rPr>
      </w:pPr>
    </w:p>
    <w:p w14:paraId="7869CD70" w14:textId="77777777" w:rsidR="00B677DB" w:rsidRDefault="00B677DB" w:rsidP="00B677DB">
      <w:pPr>
        <w:ind w:left="720"/>
        <w:rPr>
          <w:rFonts w:ascii="Calibri" w:hAnsi="Calibri" w:cs="Calibri"/>
          <w:sz w:val="22"/>
          <w:szCs w:val="22"/>
        </w:rPr>
      </w:pPr>
    </w:p>
    <w:p w14:paraId="7C468C1F" w14:textId="77777777" w:rsidR="00B677DB" w:rsidRDefault="00B677DB" w:rsidP="00B677DB">
      <w:pPr>
        <w:ind w:left="720"/>
        <w:rPr>
          <w:rFonts w:ascii="Calibri" w:hAnsi="Calibri" w:cs="Calibri"/>
          <w:sz w:val="22"/>
          <w:szCs w:val="22"/>
        </w:rPr>
      </w:pPr>
    </w:p>
    <w:p w14:paraId="62A368BF" w14:textId="5A740C63" w:rsidR="00B677DB" w:rsidRDefault="00B677DB" w:rsidP="00B677DB">
      <w:pPr>
        <w:ind w:left="720"/>
      </w:pPr>
    </w:p>
    <w:p w14:paraId="310C12C6" w14:textId="77777777" w:rsidR="00B677DB" w:rsidRDefault="00B677DB" w:rsidP="00B677DB">
      <w:pPr>
        <w:ind w:left="720"/>
      </w:pPr>
    </w:p>
    <w:p w14:paraId="2A84EB52" w14:textId="0100B700" w:rsidR="00B677DB" w:rsidRDefault="00B677DB" w:rsidP="00B677DB">
      <w:pPr>
        <w:pStyle w:val="Ttulo1"/>
        <w:numPr>
          <w:ilvl w:val="1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29" w:name="_Toc45299091"/>
      <w:r w:rsidRPr="00B677DB">
        <w:rPr>
          <w:rFonts w:ascii="Calibri" w:hAnsi="Calibri" w:cs="Calibri"/>
        </w:rPr>
        <w:t xml:space="preserve">Actividad </w:t>
      </w:r>
      <w:r>
        <w:rPr>
          <w:rFonts w:ascii="Calibri" w:hAnsi="Calibri" w:cs="Calibri"/>
        </w:rPr>
        <w:t>5</w:t>
      </w:r>
      <w:r w:rsidRPr="00B677DB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 xml:space="preserve">Configuración de </w:t>
      </w:r>
      <w:r w:rsidR="00FE7827">
        <w:rPr>
          <w:rFonts w:ascii="Calibri" w:hAnsi="Calibri" w:cs="Calibri"/>
        </w:rPr>
        <w:t>las tareas agendadas</w:t>
      </w:r>
      <w:bookmarkEnd w:id="29"/>
    </w:p>
    <w:p w14:paraId="13793A2B" w14:textId="2CB93BD2" w:rsidR="00FE7827" w:rsidRDefault="00FE7827" w:rsidP="00FE7827"/>
    <w:p w14:paraId="093C0C94" w14:textId="77777777" w:rsidR="00FE7827" w:rsidRDefault="00FE7827" w:rsidP="00FE7827">
      <w:pPr>
        <w:rPr>
          <w:rFonts w:ascii="Calibri" w:hAnsi="Calibri" w:cs="Calibri"/>
          <w:sz w:val="22"/>
          <w:szCs w:val="22"/>
        </w:rPr>
      </w:pPr>
    </w:p>
    <w:p w14:paraId="6B652D86" w14:textId="1C6383FE" w:rsidR="00FE7827" w:rsidRDefault="00FE7827" w:rsidP="00FE782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El proyecto posee </w:t>
      </w:r>
      <w:r w:rsidR="006C44F4">
        <w:rPr>
          <w:rFonts w:ascii="Calibri" w:hAnsi="Calibri" w:cs="Calibri"/>
          <w:sz w:val="22"/>
          <w:szCs w:val="22"/>
        </w:rPr>
        <w:t xml:space="preserve">un conjunto de tareas en </w:t>
      </w:r>
      <w:proofErr w:type="spellStart"/>
      <w:r w:rsidR="006C44F4">
        <w:rPr>
          <w:rFonts w:ascii="Calibri" w:hAnsi="Calibri" w:cs="Calibri"/>
          <w:sz w:val="22"/>
          <w:szCs w:val="22"/>
        </w:rPr>
        <w:t>batch</w:t>
      </w:r>
      <w:proofErr w:type="spellEnd"/>
      <w:r w:rsidR="006C44F4">
        <w:rPr>
          <w:rFonts w:ascii="Calibri" w:hAnsi="Calibri" w:cs="Calibri"/>
          <w:sz w:val="22"/>
          <w:szCs w:val="22"/>
        </w:rPr>
        <w:t xml:space="preserve"> que deben ser configuradas para el </w:t>
      </w:r>
      <w:proofErr w:type="spellStart"/>
      <w:r w:rsidR="006C44F4">
        <w:rPr>
          <w:rFonts w:ascii="Calibri" w:hAnsi="Calibri" w:cs="Calibri"/>
          <w:sz w:val="22"/>
          <w:szCs w:val="22"/>
        </w:rPr>
        <w:t>envio</w:t>
      </w:r>
      <w:proofErr w:type="spellEnd"/>
      <w:r w:rsidR="006C44F4">
        <w:rPr>
          <w:rFonts w:ascii="Calibri" w:hAnsi="Calibri" w:cs="Calibri"/>
          <w:sz w:val="22"/>
          <w:szCs w:val="22"/>
        </w:rPr>
        <w:t xml:space="preserve"> de notificaciones a los usuarios. A </w:t>
      </w:r>
      <w:proofErr w:type="gramStart"/>
      <w:r w:rsidR="006C44F4">
        <w:rPr>
          <w:rFonts w:ascii="Calibri" w:hAnsi="Calibri" w:cs="Calibri"/>
          <w:sz w:val="22"/>
          <w:szCs w:val="22"/>
        </w:rPr>
        <w:t>continuación</w:t>
      </w:r>
      <w:proofErr w:type="gramEnd"/>
      <w:r w:rsidR="006C44F4">
        <w:rPr>
          <w:rFonts w:ascii="Calibri" w:hAnsi="Calibri" w:cs="Calibri"/>
          <w:sz w:val="22"/>
          <w:szCs w:val="22"/>
        </w:rPr>
        <w:t xml:space="preserve"> una descripción de las tareas </w:t>
      </w:r>
      <w:proofErr w:type="spellStart"/>
      <w:r w:rsidR="006C44F4">
        <w:rPr>
          <w:rFonts w:ascii="Calibri" w:hAnsi="Calibri" w:cs="Calibri"/>
          <w:sz w:val="22"/>
          <w:szCs w:val="22"/>
        </w:rPr>
        <w:t>batch</w:t>
      </w:r>
      <w:proofErr w:type="spellEnd"/>
      <w:r w:rsidR="006C44F4">
        <w:rPr>
          <w:rFonts w:ascii="Calibri" w:hAnsi="Calibri" w:cs="Calibri"/>
          <w:sz w:val="22"/>
          <w:szCs w:val="22"/>
        </w:rPr>
        <w:t xml:space="preserve"> existentes. </w:t>
      </w:r>
    </w:p>
    <w:p w14:paraId="30CB6444" w14:textId="77777777" w:rsidR="006C44F4" w:rsidRDefault="006C44F4" w:rsidP="00FE7827"/>
    <w:p w14:paraId="5938AF1B" w14:textId="28C0B887" w:rsidR="00FE7827" w:rsidRPr="00FE7827" w:rsidRDefault="00FE7827" w:rsidP="00FE7827"/>
    <w:p w14:paraId="1C970A94" w14:textId="3541A2A4" w:rsidR="65E2C616" w:rsidRPr="006C44F4" w:rsidRDefault="2046B7E6" w:rsidP="006C44F4">
      <w:pPr>
        <w:pStyle w:val="Ttulo1"/>
        <w:numPr>
          <w:ilvl w:val="2"/>
          <w:numId w:val="18"/>
        </w:numPr>
        <w:suppressAutoHyphens w:val="0"/>
        <w:spacing w:before="0" w:after="0"/>
        <w:ind w:left="720" w:hanging="360"/>
        <w:rPr>
          <w:rFonts w:ascii="Calibri" w:hAnsi="Calibri" w:cs="Calibri"/>
        </w:rPr>
      </w:pPr>
      <w:bookmarkStart w:id="30" w:name="_Toc45299092"/>
      <w:r w:rsidRPr="006C44F4">
        <w:rPr>
          <w:rFonts w:ascii="Calibri" w:hAnsi="Calibri" w:cs="Calibri"/>
        </w:rPr>
        <w:t xml:space="preserve">Descripción Tareas </w:t>
      </w:r>
      <w:proofErr w:type="spellStart"/>
      <w:r w:rsidRPr="006C44F4">
        <w:rPr>
          <w:rFonts w:ascii="Calibri" w:hAnsi="Calibri" w:cs="Calibri"/>
        </w:rPr>
        <w:t>Batch</w:t>
      </w:r>
      <w:proofErr w:type="spellEnd"/>
      <w:r w:rsidRPr="006C44F4">
        <w:rPr>
          <w:rFonts w:ascii="Calibri" w:hAnsi="Calibri" w:cs="Calibri"/>
        </w:rPr>
        <w:t xml:space="preserve"> – Sistema Seguimiento Pacientes</w:t>
      </w:r>
      <w:bookmarkEnd w:id="30"/>
    </w:p>
    <w:p w14:paraId="320939DB" w14:textId="26FD5CF4" w:rsidR="006C44F4" w:rsidRDefault="006C44F4" w:rsidP="006C44F4"/>
    <w:p w14:paraId="60E3C0AD" w14:textId="77777777" w:rsidR="006C44F4" w:rsidRPr="006C44F4" w:rsidRDefault="006C44F4" w:rsidP="006C44F4"/>
    <w:tbl>
      <w:tblPr>
        <w:tblStyle w:val="Tablaconcuadrcula"/>
        <w:tblW w:w="10170" w:type="dxa"/>
        <w:tblInd w:w="-275" w:type="dxa"/>
        <w:tblLayout w:type="fixed"/>
        <w:tblLook w:val="06A0" w:firstRow="1" w:lastRow="0" w:firstColumn="1" w:lastColumn="0" w:noHBand="1" w:noVBand="1"/>
      </w:tblPr>
      <w:tblGrid>
        <w:gridCol w:w="1165"/>
        <w:gridCol w:w="2435"/>
        <w:gridCol w:w="1500"/>
        <w:gridCol w:w="1810"/>
        <w:gridCol w:w="1640"/>
        <w:gridCol w:w="1620"/>
      </w:tblGrid>
      <w:tr w:rsidR="65E2C616" w14:paraId="5D641648" w14:textId="77777777" w:rsidTr="00FA5D1C"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59C7B50" w14:textId="7C089335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</w:rPr>
            </w:pPr>
            <w:r w:rsidRPr="006C44F4">
              <w:rPr>
                <w:rFonts w:asciiTheme="minorHAnsi" w:hAnsiTheme="minorHAnsi" w:cstheme="minorHAnsi"/>
                <w:b/>
                <w:bCs/>
              </w:rPr>
              <w:t xml:space="preserve">Nombre Tarea </w:t>
            </w:r>
            <w:r w:rsidR="65E2C616" w:rsidRPr="006C44F4">
              <w:rPr>
                <w:rFonts w:asciiTheme="minorHAnsi" w:hAnsiTheme="minorHAnsi" w:cstheme="minorHAnsi"/>
              </w:rPr>
              <w:tab/>
            </w:r>
          </w:p>
        </w:tc>
        <w:tc>
          <w:tcPr>
            <w:tcW w:w="2435" w:type="dxa"/>
            <w:shd w:val="clear" w:color="auto" w:fill="D9D9D9" w:themeFill="background1" w:themeFillShade="D9"/>
            <w:vAlign w:val="center"/>
          </w:tcPr>
          <w:p w14:paraId="2B036F86" w14:textId="3E6BC23D" w:rsidR="65E2C616" w:rsidRPr="006C44F4" w:rsidRDefault="2046B7E6">
            <w:pPr>
              <w:rPr>
                <w:rFonts w:asciiTheme="minorHAnsi" w:hAnsiTheme="minorHAnsi" w:cstheme="minorHAnsi"/>
              </w:rPr>
            </w:pPr>
            <w:r w:rsidRPr="006C44F4">
              <w:rPr>
                <w:rFonts w:asciiTheme="minorHAnsi" w:hAnsiTheme="minorHAnsi" w:cstheme="minorHAnsi"/>
                <w:b/>
                <w:bCs/>
              </w:rPr>
              <w:t>Descripción Tarea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01CEBC6A" w14:textId="4EB35BC3" w:rsidR="65E2C616" w:rsidRPr="006C44F4" w:rsidRDefault="006C44F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Periodicidad</w:t>
            </w:r>
          </w:p>
        </w:tc>
        <w:tc>
          <w:tcPr>
            <w:tcW w:w="1810" w:type="dxa"/>
            <w:shd w:val="clear" w:color="auto" w:fill="D9D9D9" w:themeFill="background1" w:themeFillShade="D9"/>
            <w:vAlign w:val="center"/>
          </w:tcPr>
          <w:p w14:paraId="560B50E7" w14:textId="5702E234" w:rsidR="65E2C616" w:rsidRPr="006C44F4" w:rsidRDefault="2046B7E6" w:rsidP="65E2C616">
            <w:pPr>
              <w:rPr>
                <w:rFonts w:asciiTheme="minorHAnsi" w:hAnsiTheme="minorHAnsi" w:cstheme="minorHAnsi"/>
                <w:b/>
                <w:bCs/>
              </w:rPr>
            </w:pPr>
            <w:proofErr w:type="gramStart"/>
            <w:r w:rsidRPr="006C44F4">
              <w:rPr>
                <w:rFonts w:asciiTheme="minorHAnsi" w:hAnsiTheme="minorHAnsi" w:cstheme="minorHAnsi"/>
                <w:b/>
                <w:bCs/>
              </w:rPr>
              <w:t>Comando a incluir</w:t>
            </w:r>
            <w:proofErr w:type="gramEnd"/>
            <w:r w:rsidRPr="006C44F4">
              <w:rPr>
                <w:rFonts w:asciiTheme="minorHAnsi" w:hAnsiTheme="minorHAnsi" w:cstheme="minorHAnsi"/>
                <w:b/>
                <w:bCs/>
              </w:rPr>
              <w:t xml:space="preserve"> en el </w:t>
            </w:r>
            <w:proofErr w:type="spellStart"/>
            <w:r w:rsidRPr="006C44F4">
              <w:rPr>
                <w:rFonts w:asciiTheme="minorHAnsi" w:hAnsiTheme="minorHAnsi" w:cstheme="minorHAnsi"/>
                <w:b/>
                <w:bCs/>
              </w:rPr>
              <w:t>crontab</w:t>
            </w:r>
            <w:proofErr w:type="spellEnd"/>
          </w:p>
        </w:tc>
        <w:tc>
          <w:tcPr>
            <w:tcW w:w="1640" w:type="dxa"/>
            <w:shd w:val="clear" w:color="auto" w:fill="D9D9D9" w:themeFill="background1" w:themeFillShade="D9"/>
            <w:vAlign w:val="center"/>
          </w:tcPr>
          <w:p w14:paraId="71D479C0" w14:textId="4702C759" w:rsidR="65E2C616" w:rsidRPr="006C44F4" w:rsidRDefault="006F2E4A" w:rsidP="65E2C616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Usuario Ejecución 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3CCC23CC" w14:textId="571A6C0D" w:rsidR="65E2C616" w:rsidRPr="006C44F4" w:rsidRDefault="2046B7E6">
            <w:pPr>
              <w:rPr>
                <w:rFonts w:asciiTheme="minorHAnsi" w:hAnsiTheme="minorHAnsi" w:cstheme="minorHAnsi"/>
              </w:rPr>
            </w:pPr>
            <w:r w:rsidRPr="006C44F4">
              <w:rPr>
                <w:rFonts w:asciiTheme="minorHAnsi" w:hAnsiTheme="minorHAnsi" w:cstheme="minorHAnsi"/>
                <w:b/>
                <w:bCs/>
              </w:rPr>
              <w:t>Marcador de Log (para hacer grep)</w:t>
            </w:r>
          </w:p>
        </w:tc>
      </w:tr>
      <w:tr w:rsidR="65E2C616" w14:paraId="71AC3977" w14:textId="77777777" w:rsidTr="00FA5D1C">
        <w:tc>
          <w:tcPr>
            <w:tcW w:w="1165" w:type="dxa"/>
            <w:vAlign w:val="center"/>
          </w:tcPr>
          <w:p w14:paraId="5DD421DB" w14:textId="19A5B3AC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5B8CDE9" w14:textId="5FEEA8FB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Agendados</w:t>
            </w:r>
          </w:p>
          <w:p w14:paraId="52BA011C" w14:textId="5A375D10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35" w:type="dxa"/>
            <w:vAlign w:val="center"/>
          </w:tcPr>
          <w:p w14:paraId="531D291A" w14:textId="329AB47C" w:rsidR="65E2C616" w:rsidRPr="006C44F4" w:rsidRDefault="2046B7E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Loguearse</w:t>
            </w:r>
            <w:proofErr w:type="spellEnd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 xml:space="preserve"> como el usuario agendamiento, que tiene el permiso para invocar al proceso de agendamiento.</w:t>
            </w:r>
          </w:p>
          <w:p w14:paraId="48A03716" w14:textId="1503F374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DA70F76" w14:textId="6C2DC052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 xml:space="preserve">Ejecutar el proceso de agendamiento con las credenciales obtenidas en </w:t>
            </w:r>
            <w:r w:rsidRPr="006C44F4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el paso anterior y enviar los 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sms</w:t>
            </w:r>
            <w:proofErr w:type="spellEnd"/>
            <w:r w:rsidR="65E2C616" w:rsidRPr="006C44F4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</w:tc>
        <w:tc>
          <w:tcPr>
            <w:tcW w:w="1500" w:type="dxa"/>
            <w:vAlign w:val="center"/>
          </w:tcPr>
          <w:p w14:paraId="678CB6D1" w14:textId="07D44805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EF7564E" w14:textId="6448FABE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  <w:lang w:val="pt-BR"/>
              </w:rPr>
              <w:t>De 8 a 23hs, intervalo de 2 horas</w:t>
            </w:r>
          </w:p>
          <w:p w14:paraId="0B83FEA6" w14:textId="50153201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10" w:type="dxa"/>
            <w:vAlign w:val="center"/>
          </w:tcPr>
          <w:p w14:paraId="2C376C86" w14:textId="0523CF71" w:rsidR="65E2C616" w:rsidRPr="006C0F13" w:rsidRDefault="65E2C616">
            <w:pPr>
              <w:rPr>
                <w:rFonts w:asciiTheme="minorHAnsi" w:hAnsiTheme="minorHAnsi" w:cstheme="minorHAnsi"/>
                <w:sz w:val="20"/>
                <w:szCs w:val="20"/>
                <w:lang w:val="es-PY"/>
              </w:rPr>
            </w:pPr>
          </w:p>
          <w:p w14:paraId="2D99259E" w14:textId="1A1F25A3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/home/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wildfly</w:t>
            </w:r>
            <w:proofErr w:type="spellEnd"/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/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covid</w:t>
            </w:r>
            <w:proofErr w:type="spellEnd"/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/scripts/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agendados.bash</w:t>
            </w:r>
            <w:proofErr w:type="spellEnd"/>
          </w:p>
          <w:p w14:paraId="6D722849" w14:textId="1E8F6F9A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1640" w:type="dxa"/>
            <w:vAlign w:val="center"/>
          </w:tcPr>
          <w:p w14:paraId="7ECB044E" w14:textId="7B5A8701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14:paraId="4DD680BE" w14:textId="0477BDC1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wildfly</w:t>
            </w:r>
            <w:proofErr w:type="spellEnd"/>
          </w:p>
          <w:p w14:paraId="293A74A3" w14:textId="629E7173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14:paraId="3B3C4960" w14:textId="0F32FD4B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6A92178" w14:textId="359554C1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agendados-</w:t>
            </w:r>
          </w:p>
          <w:p w14:paraId="6F740C7D" w14:textId="15FCCE79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65E2C616" w14:paraId="77CC7548" w14:textId="77777777" w:rsidTr="00FA5D1C">
        <w:tc>
          <w:tcPr>
            <w:tcW w:w="1165" w:type="dxa"/>
            <w:vAlign w:val="center"/>
          </w:tcPr>
          <w:p w14:paraId="08B17DC3" w14:textId="364BDF37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10AEE85" w14:textId="21956397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pacientesSinRegistroConfirmado12</w:t>
            </w:r>
          </w:p>
          <w:p w14:paraId="715D6B1A" w14:textId="54745EBB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35" w:type="dxa"/>
            <w:vAlign w:val="center"/>
          </w:tcPr>
          <w:p w14:paraId="63744A1A" w14:textId="7643ABA4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 xml:space="preserve">Notificación a los pacientes positivos que no se registraron pasadas las 12 horas y envío de 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sms</w:t>
            </w:r>
            <w:proofErr w:type="spellEnd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65E2C616" w:rsidRPr="006C44F4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</w:tc>
        <w:tc>
          <w:tcPr>
            <w:tcW w:w="1500" w:type="dxa"/>
            <w:vAlign w:val="center"/>
          </w:tcPr>
          <w:p w14:paraId="314BAF33" w14:textId="00C7E38D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FABFDAE" w14:textId="47BB90A3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  <w:lang w:val="pt-BR"/>
              </w:rPr>
              <w:t>De 8 a 23hs, intervalo de 2 horas</w:t>
            </w:r>
          </w:p>
        </w:tc>
        <w:tc>
          <w:tcPr>
            <w:tcW w:w="1810" w:type="dxa"/>
            <w:vAlign w:val="center"/>
          </w:tcPr>
          <w:p w14:paraId="047A7B0B" w14:textId="04A08CDC" w:rsidR="65E2C616" w:rsidRPr="006C44F4" w:rsidRDefault="2046B7E6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/home/wildfly/covid/scripts/pacientesSinRegistroConfirmado12.bash</w:t>
            </w:r>
            <w:r w:rsidR="65E2C616"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ab/>
            </w:r>
          </w:p>
        </w:tc>
        <w:tc>
          <w:tcPr>
            <w:tcW w:w="1640" w:type="dxa"/>
            <w:vAlign w:val="center"/>
          </w:tcPr>
          <w:p w14:paraId="4F2C4CAC" w14:textId="30044775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14:paraId="2E51383F" w14:textId="7D71E65D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wildfly</w:t>
            </w:r>
            <w:proofErr w:type="spellEnd"/>
          </w:p>
          <w:p w14:paraId="21B7D450" w14:textId="3FFF3E0A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14:paraId="051F31BE" w14:textId="14925DA0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715FABF" w14:textId="0E1B08E2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pacientesSinRegistroConfirmado12-</w:t>
            </w:r>
          </w:p>
          <w:p w14:paraId="3E6CCAC1" w14:textId="40637B81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65E2C616" w14:paraId="390E8FE5" w14:textId="77777777" w:rsidTr="00FA5D1C">
        <w:tc>
          <w:tcPr>
            <w:tcW w:w="1165" w:type="dxa"/>
            <w:vAlign w:val="center"/>
          </w:tcPr>
          <w:p w14:paraId="41B79CE9" w14:textId="789A63CB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2102584" w14:textId="4085EE8C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pacientesSinRegistroUbicacionConfirmado3</w:t>
            </w:r>
          </w:p>
          <w:p w14:paraId="025C8D1A" w14:textId="55964A08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35" w:type="dxa"/>
            <w:vAlign w:val="center"/>
          </w:tcPr>
          <w:p w14:paraId="2CE8361A" w14:textId="1CA5844C" w:rsidR="65E2C616" w:rsidRPr="006C44F4" w:rsidRDefault="2046B7E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 xml:space="preserve">Notificación a los pacientes confirmados que no reportaron su ubicación pasadas las 3 horas de retraso y envío de 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sms</w:t>
            </w:r>
            <w:proofErr w:type="spellEnd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1500" w:type="dxa"/>
            <w:vAlign w:val="center"/>
          </w:tcPr>
          <w:p w14:paraId="23147511" w14:textId="0C354109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BF5AA3B" w14:textId="6C235359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  <w:lang w:val="pt-BR"/>
              </w:rPr>
              <w:t>De 8 a 23hs, intervalo de 2 horas</w:t>
            </w:r>
          </w:p>
          <w:p w14:paraId="43C7573C" w14:textId="7DA83363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10" w:type="dxa"/>
            <w:vAlign w:val="center"/>
          </w:tcPr>
          <w:p w14:paraId="376E067F" w14:textId="422B6F1B" w:rsidR="65E2C616" w:rsidRPr="006C44F4" w:rsidRDefault="2046B7E6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/home/wildfly/covid/scripts/pacientesSinRegistroUbicacionConfirmado3.bash</w:t>
            </w:r>
          </w:p>
        </w:tc>
        <w:tc>
          <w:tcPr>
            <w:tcW w:w="1640" w:type="dxa"/>
            <w:vAlign w:val="center"/>
          </w:tcPr>
          <w:p w14:paraId="093D7DB3" w14:textId="329261D2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14:paraId="7B43DA7C" w14:textId="38469E98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wildfly</w:t>
            </w:r>
            <w:proofErr w:type="spellEnd"/>
          </w:p>
          <w:p w14:paraId="06BB4C43" w14:textId="14DCA728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14:paraId="44B24F52" w14:textId="661EBF00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3C99548" w14:textId="23E49983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pacientesSinRegistroUbicacionConfirmado3-</w:t>
            </w:r>
          </w:p>
          <w:p w14:paraId="3245367D" w14:textId="354D18E0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65E2C616" w14:paraId="1D0F379B" w14:textId="77777777" w:rsidTr="00FA5D1C">
        <w:tc>
          <w:tcPr>
            <w:tcW w:w="1165" w:type="dxa"/>
            <w:vAlign w:val="center"/>
          </w:tcPr>
          <w:p w14:paraId="3B71EF9D" w14:textId="34A506F6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03884B3" w14:textId="5FD27FAE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pacientesSinReporteSalud</w:t>
            </w:r>
            <w:proofErr w:type="spellEnd"/>
          </w:p>
          <w:p w14:paraId="448182DF" w14:textId="403A044B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35" w:type="dxa"/>
            <w:vAlign w:val="center"/>
          </w:tcPr>
          <w:p w14:paraId="502F516E" w14:textId="0A4AB42D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 xml:space="preserve">Notificación a los pacientes positivos que no reportaron su estado de salud con 12 horas de retraso y envío de 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sms</w:t>
            </w:r>
            <w:proofErr w:type="spellEnd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1500" w:type="dxa"/>
            <w:vAlign w:val="center"/>
          </w:tcPr>
          <w:p w14:paraId="3CC47795" w14:textId="31A70A9A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DD989E8" w14:textId="31C6AB69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  <w:lang w:val="pt-BR"/>
              </w:rPr>
              <w:t>De 8 a 23hs, intervalo de 2 horas</w:t>
            </w:r>
          </w:p>
          <w:p w14:paraId="5A76A936" w14:textId="1D9FA28D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10" w:type="dxa"/>
            <w:vAlign w:val="center"/>
          </w:tcPr>
          <w:p w14:paraId="2F8532F0" w14:textId="296A5395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/home/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wildfly</w:t>
            </w:r>
            <w:proofErr w:type="spellEnd"/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/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covid</w:t>
            </w:r>
            <w:proofErr w:type="spellEnd"/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/scripts/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pacientesSinReporteSalud.bash</w:t>
            </w:r>
            <w:proofErr w:type="spellEnd"/>
          </w:p>
        </w:tc>
        <w:tc>
          <w:tcPr>
            <w:tcW w:w="1640" w:type="dxa"/>
            <w:vAlign w:val="center"/>
          </w:tcPr>
          <w:p w14:paraId="34CAB3DA" w14:textId="223BEB57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  <w:p w14:paraId="4940338F" w14:textId="4060C000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wildfly</w:t>
            </w:r>
            <w:proofErr w:type="spellEnd"/>
          </w:p>
          <w:p w14:paraId="4F4BFEBD" w14:textId="6FA35F00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14:paraId="1A9C8B98" w14:textId="4F6922AC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68A7974" w14:textId="2593163C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pacientesSinReporteSalud</w:t>
            </w:r>
            <w:proofErr w:type="spellEnd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  <w:p w14:paraId="10B2CBEC" w14:textId="7104F5FE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65E2C616" w14:paraId="34CD0AF8" w14:textId="77777777" w:rsidTr="00FA5D1C">
        <w:tc>
          <w:tcPr>
            <w:tcW w:w="1165" w:type="dxa"/>
            <w:vAlign w:val="center"/>
          </w:tcPr>
          <w:p w14:paraId="3544821E" w14:textId="37AEA184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BF24368" w14:textId="0A613C1D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pacientesSinRegistroSospechoso</w:t>
            </w:r>
            <w:proofErr w:type="spellEnd"/>
          </w:p>
          <w:p w14:paraId="29D22B45" w14:textId="2B83EB46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35" w:type="dxa"/>
            <w:vAlign w:val="center"/>
          </w:tcPr>
          <w:p w14:paraId="45FA3583" w14:textId="53A85CE1" w:rsidR="65E2C616" w:rsidRPr="006C44F4" w:rsidRDefault="2046B7E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 xml:space="preserve">Notificación a los pacientes sospechosos que no se registraron pasadas las 24 horas de retraso y envío de 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sms</w:t>
            </w:r>
            <w:proofErr w:type="spellEnd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1500" w:type="dxa"/>
            <w:vAlign w:val="center"/>
          </w:tcPr>
          <w:p w14:paraId="576FA6A2" w14:textId="7225997B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00949FB0" w14:textId="1B9474AB" w:rsidR="65E2C616" w:rsidRPr="006C44F4" w:rsidRDefault="2046B7E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 xml:space="preserve">No ejecutar a pedido del </w:t>
            </w:r>
            <w:proofErr w:type="spellStart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MSPyBS</w:t>
            </w:r>
            <w:proofErr w:type="spellEnd"/>
            <w:r w:rsidRPr="006C44F4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35E294E9" w14:textId="606E6A77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10" w:type="dxa"/>
            <w:vAlign w:val="center"/>
          </w:tcPr>
          <w:p w14:paraId="2FF66A35" w14:textId="3977FD44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B4F3E60" w14:textId="420DC70F" w:rsidR="65E2C616" w:rsidRPr="006C44F4" w:rsidRDefault="65E2C61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br/>
            </w: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14:paraId="779B2E6D" w14:textId="32952A00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40" w:type="dxa"/>
            <w:vAlign w:val="center"/>
          </w:tcPr>
          <w:p w14:paraId="482D2F74" w14:textId="5ABFD730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0591CF8D" w14:textId="5610D724" w:rsidR="65E2C616" w:rsidRPr="006C44F4" w:rsidRDefault="65E2C61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br/>
            </w: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14:paraId="2EE81371" w14:textId="0B6D6EFC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14:paraId="4F0F3C3C" w14:textId="6BA19E75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5C9A124" w14:textId="5CC7DAF7" w:rsidR="65E2C616" w:rsidRPr="006C44F4" w:rsidRDefault="65E2C616" w:rsidP="65E2C616">
            <w:pPr>
              <w:spacing w:line="288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6C44F4">
              <w:rPr>
                <w:rFonts w:asciiTheme="minorHAnsi" w:hAnsiTheme="minorHAnsi" w:cstheme="minorHAnsi"/>
                <w:sz w:val="20"/>
                <w:szCs w:val="20"/>
              </w:rPr>
              <w:br/>
            </w: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6C44F4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14:paraId="0E10181D" w14:textId="20283663" w:rsidR="65E2C616" w:rsidRPr="006C44F4" w:rsidRDefault="65E2C616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0458810A" w14:textId="6B0CF31A" w:rsidR="65E2C616" w:rsidRDefault="65E2C616" w:rsidP="65E2C616">
      <w:r>
        <w:br/>
      </w:r>
    </w:p>
    <w:p w14:paraId="7AADCBE3" w14:textId="2AA0EB3C" w:rsidR="65E2C616" w:rsidRPr="006F2E4A" w:rsidRDefault="2046B7E6" w:rsidP="006C44F4">
      <w:pPr>
        <w:pStyle w:val="Ttulo1"/>
        <w:numPr>
          <w:ilvl w:val="2"/>
          <w:numId w:val="18"/>
        </w:numPr>
        <w:suppressAutoHyphens w:val="0"/>
        <w:spacing w:before="0" w:after="0"/>
        <w:ind w:left="720" w:hanging="360"/>
        <w:rPr>
          <w:rFonts w:ascii="Calibri" w:hAnsi="Calibri" w:cs="Calibri"/>
        </w:rPr>
      </w:pPr>
      <w:bookmarkStart w:id="31" w:name="_Toc45299093"/>
      <w:r w:rsidRPr="006F2E4A">
        <w:rPr>
          <w:rFonts w:ascii="Calibri" w:hAnsi="Calibri" w:cs="Calibri"/>
        </w:rPr>
        <w:t xml:space="preserve">Instalación Tareas </w:t>
      </w:r>
      <w:proofErr w:type="spellStart"/>
      <w:r w:rsidRPr="006F2E4A">
        <w:rPr>
          <w:rFonts w:ascii="Calibri" w:hAnsi="Calibri" w:cs="Calibri"/>
        </w:rPr>
        <w:t>Batch</w:t>
      </w:r>
      <w:proofErr w:type="spellEnd"/>
      <w:r w:rsidRPr="006F2E4A">
        <w:rPr>
          <w:rFonts w:ascii="Calibri" w:hAnsi="Calibri" w:cs="Calibri"/>
        </w:rPr>
        <w:t xml:space="preserve"> – Sistema Seguimiento Pacientes</w:t>
      </w:r>
      <w:bookmarkEnd w:id="31"/>
    </w:p>
    <w:p w14:paraId="416391EA" w14:textId="0F89488B" w:rsidR="65E2C616" w:rsidRPr="00B530A6" w:rsidRDefault="2046B7E6" w:rsidP="2046B7E6">
      <w:pPr>
        <w:pStyle w:val="Prrafodelista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lang w:val="en-US"/>
        </w:rPr>
      </w:pPr>
      <w:proofErr w:type="spellStart"/>
      <w:r w:rsidRPr="00B530A6">
        <w:rPr>
          <w:rFonts w:asciiTheme="minorHAnsi" w:hAnsiTheme="minorHAnsi" w:cstheme="minorHAnsi"/>
          <w:lang w:val="en-US"/>
        </w:rPr>
        <w:t>Loguearse</w:t>
      </w:r>
      <w:proofErr w:type="spellEnd"/>
      <w:r w:rsidRPr="00B530A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B530A6">
        <w:rPr>
          <w:rFonts w:asciiTheme="minorHAnsi" w:hAnsiTheme="minorHAnsi" w:cstheme="minorHAnsi"/>
          <w:lang w:val="en-US"/>
        </w:rPr>
        <w:t>como</w:t>
      </w:r>
      <w:proofErr w:type="spellEnd"/>
      <w:r w:rsidRPr="00B530A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B530A6">
        <w:rPr>
          <w:rFonts w:asciiTheme="minorHAnsi" w:hAnsiTheme="minorHAnsi" w:cstheme="minorHAnsi"/>
          <w:lang w:val="en-US"/>
        </w:rPr>
        <w:t>usuario</w:t>
      </w:r>
      <w:proofErr w:type="spellEnd"/>
      <w:r w:rsidRPr="00B530A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B530A6">
        <w:rPr>
          <w:rFonts w:asciiTheme="minorHAnsi" w:hAnsiTheme="minorHAnsi" w:cstheme="minorHAnsi"/>
          <w:lang w:val="en-US"/>
        </w:rPr>
        <w:t>wildfly</w:t>
      </w:r>
      <w:proofErr w:type="spellEnd"/>
      <w:r w:rsidRPr="00B530A6">
        <w:rPr>
          <w:rFonts w:asciiTheme="minorHAnsi" w:hAnsiTheme="minorHAnsi" w:cstheme="minorHAnsi"/>
          <w:lang w:val="en-US"/>
        </w:rPr>
        <w:t xml:space="preserve"> </w:t>
      </w:r>
      <w:r w:rsidR="65E2C616" w:rsidRPr="00B530A6">
        <w:rPr>
          <w:rFonts w:asciiTheme="minorHAnsi" w:hAnsiTheme="minorHAnsi" w:cstheme="minorHAnsi"/>
        </w:rPr>
        <w:tab/>
      </w:r>
    </w:p>
    <w:p w14:paraId="1386262C" w14:textId="6C59ECF1" w:rsidR="65E2C616" w:rsidRPr="00B530A6" w:rsidRDefault="2046B7E6" w:rsidP="2046B7E6">
      <w:pPr>
        <w:pStyle w:val="Prrafodelista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lang w:val="en-US"/>
        </w:rPr>
      </w:pPr>
      <w:proofErr w:type="spellStart"/>
      <w:r w:rsidRPr="00B530A6">
        <w:rPr>
          <w:rFonts w:asciiTheme="minorHAnsi" w:hAnsiTheme="minorHAnsi" w:cstheme="minorHAnsi"/>
          <w:lang w:val="en-US"/>
        </w:rPr>
        <w:t>Copiar</w:t>
      </w:r>
      <w:proofErr w:type="spellEnd"/>
      <w:r w:rsidRPr="00B530A6">
        <w:rPr>
          <w:rFonts w:asciiTheme="minorHAnsi" w:hAnsiTheme="minorHAnsi" w:cstheme="minorHAnsi"/>
          <w:lang w:val="en-US"/>
        </w:rPr>
        <w:t xml:space="preserve"> los </w:t>
      </w:r>
      <w:proofErr w:type="spellStart"/>
      <w:r w:rsidRPr="00B530A6">
        <w:rPr>
          <w:rFonts w:asciiTheme="minorHAnsi" w:hAnsiTheme="minorHAnsi" w:cstheme="minorHAnsi"/>
          <w:lang w:val="en-US"/>
        </w:rPr>
        <w:t>archivos</w:t>
      </w:r>
      <w:proofErr w:type="spellEnd"/>
      <w:r w:rsidRPr="00B530A6">
        <w:rPr>
          <w:rFonts w:asciiTheme="minorHAnsi" w:hAnsiTheme="minorHAnsi" w:cstheme="minorHAnsi"/>
          <w:lang w:val="en-US"/>
        </w:rPr>
        <w:t xml:space="preserve"> a /home/</w:t>
      </w:r>
      <w:proofErr w:type="spellStart"/>
      <w:r w:rsidRPr="00B530A6">
        <w:rPr>
          <w:rFonts w:asciiTheme="minorHAnsi" w:hAnsiTheme="minorHAnsi" w:cstheme="minorHAnsi"/>
          <w:lang w:val="en-US"/>
        </w:rPr>
        <w:t>wildfly</w:t>
      </w:r>
      <w:proofErr w:type="spellEnd"/>
      <w:r w:rsidRPr="00B530A6">
        <w:rPr>
          <w:rFonts w:asciiTheme="minorHAnsi" w:hAnsiTheme="minorHAnsi" w:cstheme="minorHAnsi"/>
          <w:lang w:val="en-US"/>
        </w:rPr>
        <w:t>/</w:t>
      </w:r>
      <w:proofErr w:type="spellStart"/>
      <w:r w:rsidRPr="00B530A6">
        <w:rPr>
          <w:rFonts w:asciiTheme="minorHAnsi" w:hAnsiTheme="minorHAnsi" w:cstheme="minorHAnsi"/>
          <w:lang w:val="en-US"/>
        </w:rPr>
        <w:t>covid</w:t>
      </w:r>
      <w:proofErr w:type="spellEnd"/>
      <w:r w:rsidRPr="00B530A6">
        <w:rPr>
          <w:rFonts w:asciiTheme="minorHAnsi" w:hAnsiTheme="minorHAnsi" w:cstheme="minorHAnsi"/>
          <w:lang w:val="en-US"/>
        </w:rPr>
        <w:t>/scripts</w:t>
      </w:r>
    </w:p>
    <w:p w14:paraId="049C204E" w14:textId="31AFFED0" w:rsidR="65E2C616" w:rsidRPr="00B530A6" w:rsidRDefault="2046B7E6" w:rsidP="2046B7E6">
      <w:pPr>
        <w:pStyle w:val="Prrafodelista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lang w:val="es-419"/>
        </w:rPr>
      </w:pPr>
      <w:r w:rsidRPr="00B530A6">
        <w:rPr>
          <w:rFonts w:asciiTheme="minorHAnsi" w:hAnsiTheme="minorHAnsi" w:cstheme="minorHAnsi"/>
          <w:lang w:val="es-419"/>
        </w:rPr>
        <w:t xml:space="preserve">Instalar en el crontab conforme abajo </w:t>
      </w:r>
      <w:r w:rsidR="65E2C616" w:rsidRPr="00B530A6">
        <w:rPr>
          <w:rFonts w:asciiTheme="minorHAnsi" w:hAnsiTheme="minorHAnsi" w:cstheme="minorHAnsi"/>
        </w:rPr>
        <w:tab/>
      </w:r>
    </w:p>
    <w:p w14:paraId="35CAC295" w14:textId="4520EFFF" w:rsidR="65E2C616" w:rsidRPr="00B530A6" w:rsidRDefault="2046B7E6" w:rsidP="65E2C616">
      <w:pPr>
        <w:pStyle w:val="Prrafodelista"/>
        <w:numPr>
          <w:ilvl w:val="1"/>
          <w:numId w:val="3"/>
        </w:numPr>
        <w:spacing w:line="288" w:lineRule="auto"/>
        <w:rPr>
          <w:rFonts w:asciiTheme="minorHAnsi" w:hAnsiTheme="minorHAnsi" w:cstheme="minorHAnsi"/>
        </w:rPr>
      </w:pPr>
      <w:r w:rsidRPr="00B530A6">
        <w:rPr>
          <w:rFonts w:asciiTheme="minorHAnsi" w:hAnsiTheme="minorHAnsi" w:cstheme="minorHAnsi"/>
          <w:lang w:val="es-419"/>
        </w:rPr>
        <w:t xml:space="preserve">Ejecutar como usuario wildfly el comando crontab -e </w:t>
      </w:r>
      <w:r w:rsidR="65E2C616" w:rsidRPr="00B530A6">
        <w:rPr>
          <w:rFonts w:asciiTheme="minorHAnsi" w:hAnsiTheme="minorHAnsi" w:cstheme="minorHAnsi"/>
        </w:rPr>
        <w:tab/>
      </w:r>
      <w:r w:rsidR="65E2C616" w:rsidRPr="00B530A6">
        <w:rPr>
          <w:rFonts w:asciiTheme="minorHAnsi" w:hAnsiTheme="minorHAnsi" w:cstheme="minorHAnsi"/>
        </w:rPr>
        <w:tab/>
      </w:r>
      <w:r w:rsidR="65E2C616" w:rsidRPr="00B530A6">
        <w:rPr>
          <w:rFonts w:asciiTheme="minorHAnsi" w:hAnsiTheme="minorHAnsi" w:cstheme="minorHAnsi"/>
        </w:rPr>
        <w:tab/>
      </w:r>
    </w:p>
    <w:p w14:paraId="593049C0" w14:textId="5B80382A" w:rsidR="65E2C616" w:rsidRPr="00B530A6" w:rsidRDefault="2046B7E6" w:rsidP="65E2C616">
      <w:pPr>
        <w:pStyle w:val="Prrafodelista"/>
        <w:numPr>
          <w:ilvl w:val="1"/>
          <w:numId w:val="3"/>
        </w:numPr>
        <w:spacing w:line="288" w:lineRule="auto"/>
        <w:rPr>
          <w:rFonts w:asciiTheme="minorHAnsi" w:hAnsiTheme="minorHAnsi" w:cstheme="minorHAnsi"/>
          <w:lang w:val="es-419"/>
        </w:rPr>
      </w:pPr>
      <w:r w:rsidRPr="00B530A6">
        <w:rPr>
          <w:rFonts w:asciiTheme="minorHAnsi" w:hAnsiTheme="minorHAnsi" w:cstheme="minorHAnsi"/>
          <w:lang w:val="es-419"/>
        </w:rPr>
        <w:t xml:space="preserve">Agregar las siguientes líneas </w:t>
      </w:r>
      <w:r w:rsidR="65E2C616" w:rsidRPr="00B530A6">
        <w:rPr>
          <w:rFonts w:asciiTheme="minorHAnsi" w:hAnsiTheme="minorHAnsi" w:cstheme="minorHAnsi"/>
        </w:rPr>
        <w:tab/>
      </w:r>
      <w:r w:rsidRPr="00B530A6">
        <w:rPr>
          <w:rFonts w:asciiTheme="minorHAnsi" w:hAnsiTheme="minorHAnsi" w:cstheme="minorHAnsi"/>
          <w:lang w:val="es-419"/>
        </w:rPr>
        <w:t xml:space="preserve">en el crontab del usuario: </w:t>
      </w:r>
      <w:r w:rsidR="65E2C616" w:rsidRPr="00B530A6">
        <w:rPr>
          <w:rFonts w:asciiTheme="minorHAnsi" w:hAnsiTheme="minorHAnsi" w:cstheme="minorHAnsi"/>
        </w:rPr>
        <w:tab/>
      </w:r>
      <w:r w:rsidR="65E2C616" w:rsidRPr="00B530A6">
        <w:rPr>
          <w:rFonts w:asciiTheme="minorHAnsi" w:hAnsiTheme="minorHAnsi" w:cstheme="minorHAnsi"/>
        </w:rPr>
        <w:tab/>
      </w:r>
    </w:p>
    <w:p w14:paraId="49F871EF" w14:textId="38C6321A" w:rsidR="65E2C616" w:rsidRPr="00B530A6" w:rsidRDefault="65E2C616" w:rsidP="65E2C616">
      <w:pPr>
        <w:rPr>
          <w:rFonts w:asciiTheme="minorHAnsi" w:hAnsiTheme="minorHAnsi" w:cstheme="minorHAnsi"/>
        </w:rPr>
      </w:pPr>
    </w:p>
    <w:p w14:paraId="2C5CEA72" w14:textId="468485BE" w:rsidR="65E2C616" w:rsidRPr="00B530A6" w:rsidRDefault="2046B7E6" w:rsidP="00B53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88" w:lineRule="auto"/>
        <w:ind w:left="360"/>
        <w:rPr>
          <w:rFonts w:asciiTheme="minorHAnsi" w:hAnsiTheme="minorHAnsi" w:cstheme="minorHAnsi"/>
          <w:lang w:val="en-US"/>
        </w:rPr>
      </w:pPr>
      <w:r w:rsidRPr="00B530A6">
        <w:rPr>
          <w:rFonts w:asciiTheme="minorHAnsi" w:hAnsiTheme="minorHAnsi" w:cstheme="minorHAnsi"/>
          <w:lang w:val="en-US"/>
        </w:rPr>
        <w:t xml:space="preserve">0 8-22/2 * * * </w:t>
      </w:r>
      <w:r w:rsidR="65E2C616" w:rsidRPr="00B530A6">
        <w:rPr>
          <w:rFonts w:asciiTheme="minorHAnsi" w:hAnsiTheme="minorHAnsi" w:cstheme="minorHAnsi"/>
          <w:lang w:val="en-US"/>
        </w:rPr>
        <w:tab/>
      </w:r>
      <w:r w:rsidRPr="00B530A6">
        <w:rPr>
          <w:rFonts w:asciiTheme="minorHAnsi" w:hAnsiTheme="minorHAnsi" w:cstheme="minorHAnsi"/>
          <w:lang w:val="en-US"/>
        </w:rPr>
        <w:t>/home/</w:t>
      </w:r>
      <w:proofErr w:type="spellStart"/>
      <w:r w:rsidRPr="00B530A6">
        <w:rPr>
          <w:rFonts w:asciiTheme="minorHAnsi" w:hAnsiTheme="minorHAnsi" w:cstheme="minorHAnsi"/>
          <w:lang w:val="en-US"/>
        </w:rPr>
        <w:t>wildfly</w:t>
      </w:r>
      <w:proofErr w:type="spellEnd"/>
      <w:r w:rsidRPr="00B530A6">
        <w:rPr>
          <w:rFonts w:asciiTheme="minorHAnsi" w:hAnsiTheme="minorHAnsi" w:cstheme="minorHAnsi"/>
          <w:lang w:val="en-US"/>
        </w:rPr>
        <w:t>/</w:t>
      </w:r>
      <w:proofErr w:type="spellStart"/>
      <w:r w:rsidRPr="00B530A6">
        <w:rPr>
          <w:rFonts w:asciiTheme="minorHAnsi" w:hAnsiTheme="minorHAnsi" w:cstheme="minorHAnsi"/>
          <w:lang w:val="en-US"/>
        </w:rPr>
        <w:t>covid</w:t>
      </w:r>
      <w:proofErr w:type="spellEnd"/>
      <w:r w:rsidRPr="00B530A6">
        <w:rPr>
          <w:rFonts w:asciiTheme="minorHAnsi" w:hAnsiTheme="minorHAnsi" w:cstheme="minorHAnsi"/>
          <w:lang w:val="en-US"/>
        </w:rPr>
        <w:t>/scripts/</w:t>
      </w:r>
      <w:proofErr w:type="spellStart"/>
      <w:r w:rsidRPr="00B530A6">
        <w:rPr>
          <w:rFonts w:asciiTheme="minorHAnsi" w:hAnsiTheme="minorHAnsi" w:cstheme="minorHAnsi"/>
          <w:lang w:val="en-US"/>
        </w:rPr>
        <w:t>agendados.bash</w:t>
      </w:r>
      <w:proofErr w:type="spellEnd"/>
    </w:p>
    <w:p w14:paraId="28995CBD" w14:textId="713FE03E" w:rsidR="65E2C616" w:rsidRPr="00B530A6" w:rsidRDefault="2046B7E6" w:rsidP="00B53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88" w:lineRule="auto"/>
        <w:ind w:left="360"/>
        <w:rPr>
          <w:rFonts w:asciiTheme="minorHAnsi" w:hAnsiTheme="minorHAnsi" w:cstheme="minorHAnsi"/>
          <w:lang w:val="en-US"/>
        </w:rPr>
      </w:pPr>
      <w:r w:rsidRPr="00B530A6">
        <w:rPr>
          <w:rFonts w:asciiTheme="minorHAnsi" w:hAnsiTheme="minorHAnsi" w:cstheme="minorHAnsi"/>
          <w:lang w:val="en-US"/>
        </w:rPr>
        <w:t xml:space="preserve">15 8-22/2 * * * </w:t>
      </w:r>
      <w:r w:rsidR="65E2C616" w:rsidRPr="00B530A6">
        <w:rPr>
          <w:rFonts w:asciiTheme="minorHAnsi" w:hAnsiTheme="minorHAnsi" w:cstheme="minorHAnsi"/>
          <w:lang w:val="en-US"/>
        </w:rPr>
        <w:tab/>
      </w:r>
      <w:r w:rsidRPr="00B530A6">
        <w:rPr>
          <w:rFonts w:asciiTheme="minorHAnsi" w:hAnsiTheme="minorHAnsi" w:cstheme="minorHAnsi"/>
          <w:lang w:val="en-US"/>
        </w:rPr>
        <w:t>/home/wildfly/covid/scripts/pacientesSinRegistroConfirmado12.bash</w:t>
      </w:r>
    </w:p>
    <w:p w14:paraId="30B8270F" w14:textId="293F1171" w:rsidR="65E2C616" w:rsidRPr="00B530A6" w:rsidRDefault="2046B7E6" w:rsidP="00B53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88" w:lineRule="auto"/>
        <w:ind w:left="360"/>
        <w:rPr>
          <w:rFonts w:asciiTheme="minorHAnsi" w:hAnsiTheme="minorHAnsi" w:cstheme="minorHAnsi"/>
          <w:lang w:val="en-US"/>
        </w:rPr>
      </w:pPr>
      <w:r w:rsidRPr="00B530A6">
        <w:rPr>
          <w:rFonts w:asciiTheme="minorHAnsi" w:hAnsiTheme="minorHAnsi" w:cstheme="minorHAnsi"/>
          <w:lang w:val="en-US"/>
        </w:rPr>
        <w:t xml:space="preserve">30 8-22/2 * * * </w:t>
      </w:r>
      <w:r w:rsidR="65E2C616" w:rsidRPr="00B530A6">
        <w:rPr>
          <w:rFonts w:asciiTheme="minorHAnsi" w:hAnsiTheme="minorHAnsi" w:cstheme="minorHAnsi"/>
          <w:lang w:val="en-US"/>
        </w:rPr>
        <w:tab/>
      </w:r>
      <w:r w:rsidRPr="00B530A6">
        <w:rPr>
          <w:rFonts w:asciiTheme="minorHAnsi" w:hAnsiTheme="minorHAnsi" w:cstheme="minorHAnsi"/>
          <w:lang w:val="en-US"/>
        </w:rPr>
        <w:t>/home/wildfly/covid/scripts/pacientesSinRegistroUbicacionConfirmado3.bash</w:t>
      </w:r>
    </w:p>
    <w:p w14:paraId="1FBB128E" w14:textId="426180FC" w:rsidR="65E2C616" w:rsidRPr="00B530A6" w:rsidRDefault="2046B7E6" w:rsidP="00B53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88" w:lineRule="auto"/>
        <w:ind w:left="360"/>
        <w:rPr>
          <w:rFonts w:asciiTheme="minorHAnsi" w:hAnsiTheme="minorHAnsi" w:cstheme="minorHAnsi"/>
          <w:lang w:val="en-US"/>
        </w:rPr>
      </w:pPr>
      <w:r w:rsidRPr="00B530A6">
        <w:rPr>
          <w:rFonts w:asciiTheme="minorHAnsi" w:hAnsiTheme="minorHAnsi" w:cstheme="minorHAnsi"/>
          <w:lang w:val="en-US"/>
        </w:rPr>
        <w:t xml:space="preserve">45 8-22/2 * * * </w:t>
      </w:r>
      <w:r w:rsidR="65E2C616" w:rsidRPr="00B530A6">
        <w:rPr>
          <w:rFonts w:asciiTheme="minorHAnsi" w:hAnsiTheme="minorHAnsi" w:cstheme="minorHAnsi"/>
          <w:lang w:val="en-US"/>
        </w:rPr>
        <w:tab/>
      </w:r>
      <w:r w:rsidRPr="00B530A6">
        <w:rPr>
          <w:rFonts w:asciiTheme="minorHAnsi" w:hAnsiTheme="minorHAnsi" w:cstheme="minorHAnsi"/>
          <w:lang w:val="en-US"/>
        </w:rPr>
        <w:t>/home/</w:t>
      </w:r>
      <w:proofErr w:type="spellStart"/>
      <w:r w:rsidRPr="00B530A6">
        <w:rPr>
          <w:rFonts w:asciiTheme="minorHAnsi" w:hAnsiTheme="minorHAnsi" w:cstheme="minorHAnsi"/>
          <w:lang w:val="en-US"/>
        </w:rPr>
        <w:t>wildfly</w:t>
      </w:r>
      <w:proofErr w:type="spellEnd"/>
      <w:r w:rsidRPr="00B530A6">
        <w:rPr>
          <w:rFonts w:asciiTheme="minorHAnsi" w:hAnsiTheme="minorHAnsi" w:cstheme="minorHAnsi"/>
          <w:lang w:val="en-US"/>
        </w:rPr>
        <w:t>/</w:t>
      </w:r>
      <w:proofErr w:type="spellStart"/>
      <w:r w:rsidRPr="00B530A6">
        <w:rPr>
          <w:rFonts w:asciiTheme="minorHAnsi" w:hAnsiTheme="minorHAnsi" w:cstheme="minorHAnsi"/>
          <w:lang w:val="en-US"/>
        </w:rPr>
        <w:t>covid</w:t>
      </w:r>
      <w:proofErr w:type="spellEnd"/>
      <w:r w:rsidRPr="00B530A6">
        <w:rPr>
          <w:rFonts w:asciiTheme="minorHAnsi" w:hAnsiTheme="minorHAnsi" w:cstheme="minorHAnsi"/>
          <w:lang w:val="en-US"/>
        </w:rPr>
        <w:t>/scripts/</w:t>
      </w:r>
      <w:proofErr w:type="spellStart"/>
      <w:r w:rsidRPr="00B530A6">
        <w:rPr>
          <w:rFonts w:asciiTheme="minorHAnsi" w:hAnsiTheme="minorHAnsi" w:cstheme="minorHAnsi"/>
          <w:lang w:val="en-US"/>
        </w:rPr>
        <w:t>pacientesSinReporteSalud.bash</w:t>
      </w:r>
      <w:proofErr w:type="spellEnd"/>
    </w:p>
    <w:p w14:paraId="3D07EFBC" w14:textId="63FB2C4D" w:rsidR="65E2C616" w:rsidRPr="00B530A6" w:rsidRDefault="65E2C616" w:rsidP="65E2C616">
      <w:pPr>
        <w:spacing w:line="288" w:lineRule="auto"/>
        <w:ind w:left="360"/>
        <w:rPr>
          <w:rFonts w:asciiTheme="minorHAnsi" w:hAnsiTheme="minorHAnsi" w:cstheme="minorHAnsi"/>
          <w:lang w:val="en-US"/>
        </w:rPr>
      </w:pPr>
    </w:p>
    <w:p w14:paraId="42B0A281" w14:textId="256A06F1" w:rsidR="65E2C616" w:rsidRPr="00B530A6" w:rsidRDefault="2046B7E6" w:rsidP="00B530A6">
      <w:pPr>
        <w:spacing w:line="288" w:lineRule="auto"/>
        <w:ind w:firstLine="360"/>
        <w:rPr>
          <w:rFonts w:asciiTheme="minorHAnsi" w:hAnsiTheme="minorHAnsi" w:cstheme="minorHAnsi"/>
        </w:rPr>
      </w:pPr>
      <w:r w:rsidRPr="00B530A6">
        <w:rPr>
          <w:rFonts w:asciiTheme="minorHAnsi" w:hAnsiTheme="minorHAnsi" w:cstheme="minorHAnsi"/>
          <w:b/>
          <w:bCs/>
          <w:u w:val="single"/>
          <w:lang w:val="es-419"/>
        </w:rPr>
        <w:t>Nota:</w:t>
      </w:r>
      <w:r w:rsidRPr="00B530A6">
        <w:rPr>
          <w:rFonts w:asciiTheme="minorHAnsi" w:hAnsiTheme="minorHAnsi" w:cstheme="minorHAnsi"/>
          <w:lang w:val="es-419"/>
        </w:rPr>
        <w:t xml:space="preserve"> si se desear suspender el agendamiento basta con comentar la línea en el crontab</w:t>
      </w:r>
    </w:p>
    <w:p w14:paraId="4A38EFFB" w14:textId="014964F5" w:rsidR="65E2C616" w:rsidRPr="00E97B94" w:rsidRDefault="65E2C616" w:rsidP="65E2C616">
      <w:pPr>
        <w:pStyle w:val="HTMLconformatoprevio"/>
        <w:shd w:val="clear" w:color="auto" w:fill="FAFAFA"/>
        <w:spacing w:before="12" w:after="12"/>
        <w:ind w:left="283" w:right="227"/>
        <w:rPr>
          <w:rFonts w:ascii="Calibri" w:hAnsi="Calibri" w:cs="Calibri"/>
          <w:color w:val="000000" w:themeColor="text1"/>
          <w:lang w:val="es-419"/>
        </w:rPr>
      </w:pPr>
    </w:p>
    <w:p w14:paraId="50C6D1A0" w14:textId="70D672EF" w:rsidR="65E2C616" w:rsidRPr="00E97B94" w:rsidRDefault="65E2C616" w:rsidP="65E2C616">
      <w:pPr>
        <w:pStyle w:val="HTMLconformatoprevio"/>
        <w:shd w:val="clear" w:color="auto" w:fill="FAFAFA"/>
        <w:spacing w:before="12" w:after="12"/>
        <w:ind w:left="283" w:right="227"/>
        <w:rPr>
          <w:rFonts w:ascii="Calibri" w:hAnsi="Calibri" w:cs="Calibri"/>
          <w:color w:val="000000" w:themeColor="text1"/>
          <w:lang w:val="es-419"/>
        </w:rPr>
      </w:pPr>
    </w:p>
    <w:p w14:paraId="389D0CD7" w14:textId="10216300" w:rsidR="00CC2EFB" w:rsidRPr="003B2C8D" w:rsidRDefault="65E2C616" w:rsidP="006F2E4A">
      <w:pPr>
        <w:pStyle w:val="Ttulo1"/>
        <w:numPr>
          <w:ilvl w:val="1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32" w:name="_Toc45299094"/>
      <w:r w:rsidRPr="65E2C616">
        <w:rPr>
          <w:rFonts w:ascii="Calibri" w:hAnsi="Calibri" w:cs="Calibri"/>
        </w:rPr>
        <w:t xml:space="preserve">Actividad </w:t>
      </w:r>
      <w:r w:rsidR="00B677DB">
        <w:rPr>
          <w:rFonts w:ascii="Calibri" w:hAnsi="Calibri" w:cs="Calibri"/>
        </w:rPr>
        <w:t>6</w:t>
      </w:r>
      <w:r w:rsidRPr="65E2C616">
        <w:rPr>
          <w:rFonts w:ascii="Calibri" w:hAnsi="Calibri" w:cs="Calibri"/>
        </w:rPr>
        <w:t>: Pruebas de Verificación y Validación</w:t>
      </w:r>
      <w:bookmarkEnd w:id="32"/>
    </w:p>
    <w:p w14:paraId="1F3B1409" w14:textId="77777777" w:rsidR="00CC2EFB" w:rsidRDefault="00CC2EFB">
      <w:pPr>
        <w:suppressAutoHyphens w:val="0"/>
        <w:rPr>
          <w:rFonts w:ascii="Calibri" w:hAnsi="Calibri" w:cs="Calibri"/>
        </w:rPr>
      </w:pPr>
    </w:p>
    <w:p w14:paraId="3E6FB2AE" w14:textId="746D60DE" w:rsidR="00CC2EFB" w:rsidRDefault="2E247CD5" w:rsidP="2E247CD5">
      <w:pPr>
        <w:suppressAutoHyphens w:val="0"/>
        <w:rPr>
          <w:rFonts w:ascii="Calibri" w:hAnsi="Calibri" w:cs="Calibri"/>
        </w:rPr>
      </w:pPr>
      <w:proofErr w:type="spellStart"/>
      <w:r w:rsidRPr="2E247CD5">
        <w:rPr>
          <w:rFonts w:ascii="Calibri" w:hAnsi="Calibri" w:cs="Calibri"/>
        </w:rPr>
        <w:t>Setear</w:t>
      </w:r>
      <w:proofErr w:type="spellEnd"/>
      <w:r w:rsidRPr="2E247CD5">
        <w:rPr>
          <w:rFonts w:ascii="Calibri" w:hAnsi="Calibri" w:cs="Calibri"/>
        </w:rPr>
        <w:t xml:space="preserve"> el rol “Operador” a un usuario del sistema, </w:t>
      </w:r>
      <w:proofErr w:type="spellStart"/>
      <w:r w:rsidRPr="2E247CD5">
        <w:rPr>
          <w:rFonts w:ascii="Calibri" w:hAnsi="Calibri" w:cs="Calibri"/>
        </w:rPr>
        <w:t>loguearse</w:t>
      </w:r>
      <w:proofErr w:type="spellEnd"/>
      <w:r w:rsidRPr="2E247CD5">
        <w:rPr>
          <w:rFonts w:ascii="Calibri" w:hAnsi="Calibri" w:cs="Calibri"/>
        </w:rPr>
        <w:t xml:space="preserve"> al sistema con ese usuario e ingresar al sistema.</w:t>
      </w:r>
    </w:p>
    <w:p w14:paraId="562C75D1" w14:textId="77777777" w:rsidR="00CC2EFB" w:rsidRDefault="00CC2EFB">
      <w:pPr>
        <w:suppressAutoHyphens w:val="0"/>
        <w:rPr>
          <w:rFonts w:ascii="Calibri" w:hAnsi="Calibri" w:cs="Calibri"/>
        </w:rPr>
      </w:pPr>
    </w:p>
    <w:p w14:paraId="34A6F03B" w14:textId="150EE5AE" w:rsidR="048E97E4" w:rsidRDefault="048E97E4" w:rsidP="048E97E4">
      <w:pPr>
        <w:pStyle w:val="Ttulo1"/>
        <w:numPr>
          <w:ilvl w:val="0"/>
          <w:numId w:val="18"/>
        </w:numPr>
        <w:spacing w:before="0" w:after="0"/>
        <w:rPr>
          <w:rFonts w:ascii="Calibri" w:hAnsi="Calibri" w:cs="Calibri"/>
        </w:rPr>
      </w:pPr>
      <w:bookmarkStart w:id="33" w:name="_Toc45299095"/>
      <w:r w:rsidRPr="048E97E4">
        <w:rPr>
          <w:rFonts w:ascii="Calibri" w:hAnsi="Calibri" w:cs="Calibri"/>
        </w:rPr>
        <w:t xml:space="preserve">Envío de mensajes </w:t>
      </w:r>
      <w:proofErr w:type="spellStart"/>
      <w:r w:rsidRPr="048E97E4">
        <w:rPr>
          <w:rFonts w:ascii="Calibri" w:hAnsi="Calibri" w:cs="Calibri"/>
        </w:rPr>
        <w:t>Push</w:t>
      </w:r>
      <w:proofErr w:type="spellEnd"/>
      <w:r w:rsidRPr="048E97E4">
        <w:rPr>
          <w:rFonts w:ascii="Calibri" w:hAnsi="Calibri" w:cs="Calibri"/>
        </w:rPr>
        <w:t xml:space="preserve"> a un dispositivo móvil utilizando </w:t>
      </w:r>
      <w:proofErr w:type="spellStart"/>
      <w:r w:rsidRPr="048E97E4">
        <w:rPr>
          <w:rFonts w:ascii="Calibri" w:hAnsi="Calibri" w:cs="Calibri"/>
        </w:rPr>
        <w:t>Firebase</w:t>
      </w:r>
      <w:bookmarkEnd w:id="33"/>
      <w:proofErr w:type="spellEnd"/>
    </w:p>
    <w:p w14:paraId="34FEFC4F" w14:textId="635D2122" w:rsidR="048E97E4" w:rsidRDefault="048E97E4" w:rsidP="048E97E4">
      <w:pPr>
        <w:rPr>
          <w:rFonts w:ascii="Calibri" w:hAnsi="Calibri" w:cs="Calibri"/>
        </w:rPr>
      </w:pPr>
      <w:r w:rsidRPr="048E97E4">
        <w:rPr>
          <w:rFonts w:ascii="Calibri" w:hAnsi="Calibri" w:cs="Calibri"/>
        </w:rPr>
        <w:t xml:space="preserve">Cuando un paciente se </w:t>
      </w:r>
      <w:proofErr w:type="spellStart"/>
      <w:r w:rsidRPr="048E97E4">
        <w:rPr>
          <w:rFonts w:ascii="Calibri" w:hAnsi="Calibri" w:cs="Calibri"/>
        </w:rPr>
        <w:t>loguea</w:t>
      </w:r>
      <w:proofErr w:type="spellEnd"/>
      <w:r w:rsidRPr="048E97E4">
        <w:rPr>
          <w:rFonts w:ascii="Calibri" w:hAnsi="Calibri" w:cs="Calibri"/>
        </w:rPr>
        <w:t xml:space="preserve"> en la aplicación nativa en el registro de la tabla covid19admin.usuario de ese usuario, en la columna </w:t>
      </w:r>
      <w:proofErr w:type="spellStart"/>
      <w:r w:rsidRPr="048E97E4">
        <w:rPr>
          <w:rFonts w:ascii="Calibri" w:eastAsia="Calibri" w:hAnsi="Calibri" w:cs="Calibri"/>
        </w:rPr>
        <w:t>fcm_registration_token</w:t>
      </w:r>
      <w:proofErr w:type="spellEnd"/>
      <w:r w:rsidRPr="048E97E4">
        <w:rPr>
          <w:rFonts w:ascii="Calibri" w:eastAsia="Calibri" w:hAnsi="Calibri" w:cs="Calibri"/>
        </w:rPr>
        <w:t xml:space="preserve"> se registrará el </w:t>
      </w:r>
      <w:proofErr w:type="spellStart"/>
      <w:r w:rsidRPr="048E97E4">
        <w:rPr>
          <w:rFonts w:ascii="Calibri" w:eastAsia="Calibri" w:hAnsi="Calibri" w:cs="Calibri"/>
        </w:rPr>
        <w:t>token</w:t>
      </w:r>
      <w:proofErr w:type="spellEnd"/>
      <w:r w:rsidRPr="048E97E4">
        <w:rPr>
          <w:rFonts w:ascii="Calibri" w:eastAsia="Calibri" w:hAnsi="Calibri" w:cs="Calibri"/>
        </w:rPr>
        <w:t xml:space="preserve"> de </w:t>
      </w:r>
      <w:proofErr w:type="spellStart"/>
      <w:r w:rsidRPr="048E97E4">
        <w:rPr>
          <w:rFonts w:ascii="Calibri" w:eastAsia="Calibri" w:hAnsi="Calibri" w:cs="Calibri"/>
        </w:rPr>
        <w:t>Firebase</w:t>
      </w:r>
      <w:proofErr w:type="spellEnd"/>
      <w:r w:rsidRPr="048E97E4">
        <w:rPr>
          <w:rFonts w:ascii="Calibri" w:eastAsia="Calibri" w:hAnsi="Calibri" w:cs="Calibri"/>
        </w:rPr>
        <w:t xml:space="preserve"> registrado para la aplicación.</w:t>
      </w:r>
    </w:p>
    <w:p w14:paraId="66E2C0C9" w14:textId="6183336F" w:rsidR="048E97E4" w:rsidRDefault="048E97E4" w:rsidP="048E97E4">
      <w:pPr>
        <w:rPr>
          <w:rFonts w:ascii="Calibri" w:eastAsia="Calibri" w:hAnsi="Calibri" w:cs="Calibri"/>
        </w:rPr>
      </w:pPr>
    </w:p>
    <w:p w14:paraId="34024C42" w14:textId="630546BC" w:rsidR="048E97E4" w:rsidRDefault="048E97E4" w:rsidP="048E97E4">
      <w:pPr>
        <w:rPr>
          <w:rFonts w:ascii="Calibri" w:eastAsia="Calibri" w:hAnsi="Calibri" w:cs="Calibri"/>
        </w:rPr>
      </w:pPr>
      <w:r w:rsidRPr="048E97E4">
        <w:rPr>
          <w:rFonts w:ascii="Calibri" w:eastAsia="Calibri" w:hAnsi="Calibri" w:cs="Calibri"/>
        </w:rPr>
        <w:t xml:space="preserve">Utilizando dicho </w:t>
      </w:r>
      <w:proofErr w:type="spellStart"/>
      <w:r w:rsidRPr="048E97E4">
        <w:rPr>
          <w:rFonts w:ascii="Calibri" w:eastAsia="Calibri" w:hAnsi="Calibri" w:cs="Calibri"/>
        </w:rPr>
        <w:t>token</w:t>
      </w:r>
      <w:proofErr w:type="spellEnd"/>
      <w:r w:rsidRPr="048E97E4">
        <w:rPr>
          <w:rFonts w:ascii="Calibri" w:eastAsia="Calibri" w:hAnsi="Calibri" w:cs="Calibri"/>
        </w:rPr>
        <w:t xml:space="preserve"> se puede enviar una notificación </w:t>
      </w:r>
      <w:proofErr w:type="spellStart"/>
      <w:r w:rsidRPr="048E97E4">
        <w:rPr>
          <w:rFonts w:ascii="Calibri" w:eastAsia="Calibri" w:hAnsi="Calibri" w:cs="Calibri"/>
        </w:rPr>
        <w:t>push</w:t>
      </w:r>
      <w:proofErr w:type="spellEnd"/>
      <w:r w:rsidRPr="048E97E4">
        <w:rPr>
          <w:rFonts w:ascii="Calibri" w:eastAsia="Calibri" w:hAnsi="Calibri" w:cs="Calibri"/>
        </w:rPr>
        <w:t xml:space="preserve"> a ese usuario de la siguiente manera:</w:t>
      </w:r>
    </w:p>
    <w:p w14:paraId="500E1507" w14:textId="52BF086B" w:rsidR="048E97E4" w:rsidRDefault="048E97E4" w:rsidP="048E97E4">
      <w:pPr>
        <w:rPr>
          <w:rFonts w:ascii="Calibri" w:eastAsia="Calibri" w:hAnsi="Calibri" w:cs="Calibri"/>
        </w:rPr>
      </w:pPr>
    </w:p>
    <w:p w14:paraId="4F68023B" w14:textId="30057E8E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>curl --location --request POST '</w:t>
      </w:r>
      <w:r w:rsidR="00071F5C">
        <w:fldChar w:fldCharType="begin"/>
      </w:r>
      <w:r w:rsidR="00071F5C" w:rsidRPr="003929E0">
        <w:rPr>
          <w:lang w:val="en-US"/>
        </w:rPr>
        <w:instrText xml:space="preserve"> HYPERLINK "https://fcm.googleapis.com/fcm/send" \h </w:instrText>
      </w:r>
      <w:r w:rsidR="00071F5C">
        <w:fldChar w:fldCharType="separate"/>
      </w:r>
      <w:r w:rsidRPr="048E97E4">
        <w:rPr>
          <w:rStyle w:val="Hipervnculo"/>
          <w:rFonts w:ascii="Calibri" w:eastAsia="Calibri" w:hAnsi="Calibri" w:cs="Calibri"/>
          <w:lang w:val="en-US"/>
        </w:rPr>
        <w:t>https://fcm.googleapis.com/fcm/send</w:t>
      </w:r>
      <w:r w:rsidR="00071F5C">
        <w:rPr>
          <w:rStyle w:val="Hipervnculo"/>
          <w:rFonts w:ascii="Calibri" w:eastAsia="Calibri" w:hAnsi="Calibri" w:cs="Calibri"/>
          <w:lang w:val="en-US"/>
        </w:rPr>
        <w:fldChar w:fldCharType="end"/>
      </w:r>
      <w:r w:rsidRPr="048E97E4">
        <w:rPr>
          <w:rFonts w:ascii="Calibri" w:eastAsia="Calibri" w:hAnsi="Calibri" w:cs="Calibri"/>
          <w:lang w:val="en-US"/>
        </w:rPr>
        <w:t>' \</w:t>
      </w:r>
    </w:p>
    <w:p w14:paraId="2E6A628E" w14:textId="67A72AD5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>--header 'Accept: application/json' \</w:t>
      </w:r>
    </w:p>
    <w:p w14:paraId="258D7EAC" w14:textId="4BD8BE8F" w:rsidR="048E97E4" w:rsidRPr="006C0F13" w:rsidRDefault="048E97E4" w:rsidP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>--header 'Authorization: key= AQUI_COMPLETAR_KEY_SERVER' \</w:t>
      </w:r>
    </w:p>
    <w:p w14:paraId="5EE0C777" w14:textId="53CBAB6D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>--header 'Content-Type: application/json' \</w:t>
      </w:r>
    </w:p>
    <w:p w14:paraId="7263A0A2" w14:textId="3912A8FC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>--data-raw '{</w:t>
      </w:r>
    </w:p>
    <w:p w14:paraId="15343F74" w14:textId="759989F5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>"to</w:t>
      </w:r>
      <w:proofErr w:type="gramStart"/>
      <w:r w:rsidRPr="048E97E4">
        <w:rPr>
          <w:rFonts w:ascii="Calibri" w:eastAsia="Calibri" w:hAnsi="Calibri" w:cs="Calibri"/>
          <w:lang w:val="en-US"/>
        </w:rPr>
        <w:t>" :</w:t>
      </w:r>
      <w:proofErr w:type="gramEnd"/>
      <w:r w:rsidRPr="048E97E4">
        <w:rPr>
          <w:rFonts w:ascii="Calibri" w:eastAsia="Calibri" w:hAnsi="Calibri" w:cs="Calibri"/>
          <w:lang w:val="en-US"/>
        </w:rPr>
        <w:t xml:space="preserve"> "FCM_REGISTRATION_TOKEN_USUARIO",</w:t>
      </w:r>
    </w:p>
    <w:p w14:paraId="58BBA972" w14:textId="3ADB5542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>"</w:t>
      </w:r>
      <w:proofErr w:type="spellStart"/>
      <w:r w:rsidRPr="048E97E4">
        <w:rPr>
          <w:rFonts w:ascii="Calibri" w:eastAsia="Calibri" w:hAnsi="Calibri" w:cs="Calibri"/>
          <w:lang w:val="en-US"/>
        </w:rPr>
        <w:t>collapse_key</w:t>
      </w:r>
      <w:proofErr w:type="spellEnd"/>
      <w:proofErr w:type="gramStart"/>
      <w:r w:rsidRPr="048E97E4">
        <w:rPr>
          <w:rFonts w:ascii="Calibri" w:eastAsia="Calibri" w:hAnsi="Calibri" w:cs="Calibri"/>
          <w:lang w:val="en-US"/>
        </w:rPr>
        <w:t>" :</w:t>
      </w:r>
      <w:proofErr w:type="gramEnd"/>
      <w:r w:rsidRPr="048E97E4">
        <w:rPr>
          <w:rFonts w:ascii="Calibri" w:eastAsia="Calibri" w:hAnsi="Calibri" w:cs="Calibri"/>
          <w:lang w:val="en-US"/>
        </w:rPr>
        <w:t xml:space="preserve"> "</w:t>
      </w:r>
      <w:proofErr w:type="spellStart"/>
      <w:r w:rsidRPr="048E97E4">
        <w:rPr>
          <w:rFonts w:ascii="Calibri" w:eastAsia="Calibri" w:hAnsi="Calibri" w:cs="Calibri"/>
          <w:lang w:val="en-US"/>
        </w:rPr>
        <w:t>type_a</w:t>
      </w:r>
      <w:proofErr w:type="spellEnd"/>
      <w:r w:rsidRPr="048E97E4">
        <w:rPr>
          <w:rFonts w:ascii="Calibri" w:eastAsia="Calibri" w:hAnsi="Calibri" w:cs="Calibri"/>
          <w:lang w:val="en-US"/>
        </w:rPr>
        <w:t>",</w:t>
      </w:r>
    </w:p>
    <w:p w14:paraId="5DDA5857" w14:textId="4BDCBD68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>"notification</w:t>
      </w:r>
      <w:proofErr w:type="gramStart"/>
      <w:r w:rsidRPr="048E97E4">
        <w:rPr>
          <w:rFonts w:ascii="Calibri" w:eastAsia="Calibri" w:hAnsi="Calibri" w:cs="Calibri"/>
          <w:lang w:val="en-US"/>
        </w:rPr>
        <w:t>" :</w:t>
      </w:r>
      <w:proofErr w:type="gramEnd"/>
      <w:r w:rsidRPr="048E97E4">
        <w:rPr>
          <w:rFonts w:ascii="Calibri" w:eastAsia="Calibri" w:hAnsi="Calibri" w:cs="Calibri"/>
          <w:lang w:val="en-US"/>
        </w:rPr>
        <w:t xml:space="preserve"> {</w:t>
      </w:r>
    </w:p>
    <w:p w14:paraId="497B6C4D" w14:textId="3DEF9948" w:rsidR="048E97E4" w:rsidRDefault="048E97E4">
      <w:r w:rsidRPr="048E97E4">
        <w:rPr>
          <w:rFonts w:ascii="Calibri" w:eastAsia="Calibri" w:hAnsi="Calibri" w:cs="Calibri"/>
          <w:lang w:val="en-US"/>
        </w:rPr>
        <w:t xml:space="preserve">     </w:t>
      </w:r>
      <w:r w:rsidRPr="006C0F13">
        <w:rPr>
          <w:rFonts w:ascii="Calibri" w:eastAsia="Calibri" w:hAnsi="Calibri" w:cs="Calibri"/>
          <w:lang w:val="es-PY"/>
        </w:rPr>
        <w:t>"title": "Examen Laboratorial",</w:t>
      </w:r>
    </w:p>
    <w:p w14:paraId="1DCAA842" w14:textId="1B9968EF" w:rsidR="048E97E4" w:rsidRPr="006C0F13" w:rsidRDefault="048E97E4" w:rsidP="048E97E4">
      <w:pPr>
        <w:rPr>
          <w:rFonts w:ascii="Calibri" w:eastAsia="Calibri" w:hAnsi="Calibri" w:cs="Calibri"/>
          <w:lang w:val="es-PY"/>
        </w:rPr>
      </w:pPr>
      <w:r w:rsidRPr="006C0F13">
        <w:rPr>
          <w:rFonts w:ascii="Calibri" w:eastAsia="Calibri" w:hAnsi="Calibri" w:cs="Calibri"/>
          <w:lang w:val="es-PY"/>
        </w:rPr>
        <w:t xml:space="preserve">     "body" : "NOMBRE_PACIENTE, tiene examen laboratorial en fecha</w:t>
      </w:r>
    </w:p>
    <w:p w14:paraId="0A03E7B6" w14:textId="31890E08" w:rsidR="048E97E4" w:rsidRPr="006C0F13" w:rsidRDefault="048E97E4" w:rsidP="048E97E4">
      <w:pPr>
        <w:rPr>
          <w:lang w:val="en-US"/>
        </w:rPr>
      </w:pPr>
      <w:r w:rsidRPr="006C0F13">
        <w:rPr>
          <w:rFonts w:ascii="Calibri" w:eastAsia="Calibri" w:hAnsi="Calibri" w:cs="Calibri"/>
          <w:lang w:val="es-PY"/>
        </w:rPr>
        <w:t xml:space="preserve">11/07/2020. Local: San Lorenzo. Tiene autorizacion de circulacion para tal efecto. </w:t>
      </w:r>
      <w:r w:rsidRPr="048E97E4">
        <w:rPr>
          <w:rFonts w:ascii="Calibri" w:eastAsia="Calibri" w:hAnsi="Calibri" w:cs="Calibri"/>
          <w:lang w:val="en-US"/>
        </w:rPr>
        <w:t>MSPBS.",</w:t>
      </w:r>
    </w:p>
    <w:p w14:paraId="77E5F8AB" w14:textId="2FE41287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 xml:space="preserve">     "</w:t>
      </w:r>
      <w:proofErr w:type="spellStart"/>
      <w:r w:rsidRPr="048E97E4">
        <w:rPr>
          <w:rFonts w:ascii="Calibri" w:eastAsia="Calibri" w:hAnsi="Calibri" w:cs="Calibri"/>
          <w:lang w:val="en-US"/>
        </w:rPr>
        <w:t>sound":"default</w:t>
      </w:r>
      <w:proofErr w:type="spellEnd"/>
      <w:r w:rsidRPr="048E97E4">
        <w:rPr>
          <w:rFonts w:ascii="Calibri" w:eastAsia="Calibri" w:hAnsi="Calibri" w:cs="Calibri"/>
          <w:lang w:val="en-US"/>
        </w:rPr>
        <w:t>"</w:t>
      </w:r>
    </w:p>
    <w:p w14:paraId="555AAD49" w14:textId="606E09BD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>},</w:t>
      </w:r>
    </w:p>
    <w:p w14:paraId="1B332C32" w14:textId="29301A34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>"data</w:t>
      </w:r>
      <w:proofErr w:type="gramStart"/>
      <w:r w:rsidRPr="048E97E4">
        <w:rPr>
          <w:rFonts w:ascii="Calibri" w:eastAsia="Calibri" w:hAnsi="Calibri" w:cs="Calibri"/>
          <w:lang w:val="en-US"/>
        </w:rPr>
        <w:t>" :</w:t>
      </w:r>
      <w:proofErr w:type="gramEnd"/>
      <w:r w:rsidRPr="048E97E4">
        <w:rPr>
          <w:rFonts w:ascii="Calibri" w:eastAsia="Calibri" w:hAnsi="Calibri" w:cs="Calibri"/>
          <w:lang w:val="en-US"/>
        </w:rPr>
        <w:t xml:space="preserve"> {</w:t>
      </w:r>
    </w:p>
    <w:p w14:paraId="5581804C" w14:textId="53018ABE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 xml:space="preserve">     "key_1</w:t>
      </w:r>
      <w:proofErr w:type="gramStart"/>
      <w:r w:rsidRPr="048E97E4">
        <w:rPr>
          <w:rFonts w:ascii="Calibri" w:eastAsia="Calibri" w:hAnsi="Calibri" w:cs="Calibri"/>
          <w:lang w:val="en-US"/>
        </w:rPr>
        <w:t>" :</w:t>
      </w:r>
      <w:proofErr w:type="gramEnd"/>
      <w:r w:rsidRPr="048E97E4">
        <w:rPr>
          <w:rFonts w:ascii="Calibri" w:eastAsia="Calibri" w:hAnsi="Calibri" w:cs="Calibri"/>
          <w:lang w:val="en-US"/>
        </w:rPr>
        <w:t xml:space="preserve"> "Value for key_1",</w:t>
      </w:r>
    </w:p>
    <w:p w14:paraId="648604EA" w14:textId="74936C9E" w:rsidR="048E97E4" w:rsidRPr="006C0F13" w:rsidRDefault="048E97E4">
      <w:pPr>
        <w:rPr>
          <w:lang w:val="en-US"/>
        </w:rPr>
      </w:pPr>
      <w:r w:rsidRPr="048E97E4">
        <w:rPr>
          <w:rFonts w:ascii="Calibri" w:eastAsia="Calibri" w:hAnsi="Calibri" w:cs="Calibri"/>
          <w:lang w:val="en-US"/>
        </w:rPr>
        <w:t xml:space="preserve">     "key_2</w:t>
      </w:r>
      <w:proofErr w:type="gramStart"/>
      <w:r w:rsidRPr="048E97E4">
        <w:rPr>
          <w:rFonts w:ascii="Calibri" w:eastAsia="Calibri" w:hAnsi="Calibri" w:cs="Calibri"/>
          <w:lang w:val="en-US"/>
        </w:rPr>
        <w:t>" :</w:t>
      </w:r>
      <w:proofErr w:type="gramEnd"/>
      <w:r w:rsidRPr="048E97E4">
        <w:rPr>
          <w:rFonts w:ascii="Calibri" w:eastAsia="Calibri" w:hAnsi="Calibri" w:cs="Calibri"/>
          <w:lang w:val="en-US"/>
        </w:rPr>
        <w:t xml:space="preserve"> "Value for key_2"</w:t>
      </w:r>
    </w:p>
    <w:p w14:paraId="3EAF322D" w14:textId="4E5E9F1A" w:rsidR="048E97E4" w:rsidRDefault="048E97E4">
      <w:r w:rsidRPr="048E97E4">
        <w:rPr>
          <w:rFonts w:ascii="Calibri" w:eastAsia="Calibri" w:hAnsi="Calibri" w:cs="Calibri"/>
          <w:lang w:val="en-US"/>
        </w:rPr>
        <w:t>}</w:t>
      </w:r>
    </w:p>
    <w:p w14:paraId="4D628A26" w14:textId="53D3ECD0" w:rsidR="048E97E4" w:rsidRDefault="048E97E4" w:rsidP="048E97E4">
      <w:pPr>
        <w:spacing w:line="288" w:lineRule="auto"/>
        <w:ind w:left="360"/>
      </w:pPr>
      <w:r w:rsidRPr="048E97E4">
        <w:rPr>
          <w:rFonts w:ascii="Calibri" w:eastAsia="Calibri" w:hAnsi="Calibri" w:cs="Calibri"/>
          <w:lang w:val="en-US"/>
        </w:rPr>
        <w:t>}'</w:t>
      </w:r>
    </w:p>
    <w:p w14:paraId="0F08DCFA" w14:textId="2A80645F" w:rsidR="048E97E4" w:rsidRDefault="048E97E4" w:rsidP="048E97E4">
      <w:pPr>
        <w:rPr>
          <w:rFonts w:ascii="Calibri" w:eastAsia="Calibri" w:hAnsi="Calibri" w:cs="Calibri"/>
        </w:rPr>
      </w:pPr>
    </w:p>
    <w:p w14:paraId="1ABBFBE5" w14:textId="55CA6714" w:rsidR="048E97E4" w:rsidRDefault="048E97E4" w:rsidP="048E97E4">
      <w:pPr>
        <w:rPr>
          <w:rFonts w:ascii="Calibri" w:hAnsi="Calibri" w:cs="Calibri"/>
        </w:rPr>
      </w:pPr>
    </w:p>
    <w:p w14:paraId="3251FCFA" w14:textId="17E03F05" w:rsidR="048E97E4" w:rsidRDefault="048E97E4" w:rsidP="048E97E4">
      <w:pPr>
        <w:rPr>
          <w:rFonts w:ascii="Calibri" w:hAnsi="Calibri" w:cs="Calibri"/>
        </w:rPr>
      </w:pPr>
    </w:p>
    <w:p w14:paraId="298036F9" w14:textId="77777777" w:rsidR="00CC2EFB" w:rsidRPr="000746EA" w:rsidRDefault="048E97E4" w:rsidP="000746EA">
      <w:pPr>
        <w:pStyle w:val="Ttulo1"/>
        <w:numPr>
          <w:ilvl w:val="0"/>
          <w:numId w:val="18"/>
        </w:numPr>
        <w:suppressAutoHyphens w:val="0"/>
        <w:spacing w:before="0" w:after="0"/>
        <w:rPr>
          <w:rFonts w:ascii="Calibri" w:hAnsi="Calibri" w:cs="Calibri"/>
        </w:rPr>
      </w:pPr>
      <w:bookmarkStart w:id="34" w:name="_Toc45299096"/>
      <w:r w:rsidRPr="048E97E4">
        <w:rPr>
          <w:rFonts w:ascii="Calibri" w:hAnsi="Calibri" w:cs="Calibri"/>
        </w:rPr>
        <w:t>Flujo de Excepción</w:t>
      </w:r>
      <w:bookmarkEnd w:id="34"/>
    </w:p>
    <w:p w14:paraId="34F177F4" w14:textId="77777777" w:rsidR="00CC2EFB" w:rsidRDefault="65E2C616" w:rsidP="2E247CD5">
      <w:pPr>
        <w:pStyle w:val="Ttulo1"/>
        <w:numPr>
          <w:ilvl w:val="1"/>
          <w:numId w:val="3"/>
        </w:numPr>
        <w:suppressAutoHyphens w:val="0"/>
        <w:spacing w:before="0" w:after="0"/>
        <w:ind w:hanging="792"/>
      </w:pPr>
      <w:bookmarkStart w:id="35" w:name="_Toc45299097"/>
      <w:r w:rsidRPr="65E2C616">
        <w:rPr>
          <w:rFonts w:ascii="Calibri" w:hAnsi="Calibri" w:cs="Calibri"/>
        </w:rPr>
        <w:t xml:space="preserve">Actividad 3.1 Procedimiento </w:t>
      </w:r>
      <w:proofErr w:type="spellStart"/>
      <w:r w:rsidRPr="65E2C616">
        <w:rPr>
          <w:rFonts w:ascii="Calibri" w:hAnsi="Calibri" w:cs="Calibri"/>
        </w:rPr>
        <w:t>Rollback</w:t>
      </w:r>
      <w:proofErr w:type="spellEnd"/>
      <w:r w:rsidRPr="65E2C616">
        <w:rPr>
          <w:rFonts w:ascii="Calibri" w:hAnsi="Calibri" w:cs="Calibri"/>
        </w:rPr>
        <w:t xml:space="preserve"> Base de Datos</w:t>
      </w:r>
      <w:bookmarkEnd w:id="35"/>
    </w:p>
    <w:p w14:paraId="0A935E68" w14:textId="77777777" w:rsidR="00CC2EFB" w:rsidRDefault="00064662">
      <w:pPr>
        <w:suppressAutoHyphens w:val="0"/>
      </w:pPr>
      <w:r>
        <w:rPr>
          <w:rFonts w:ascii="Calibri" w:hAnsi="Calibri" w:cs="Calibri"/>
        </w:rPr>
        <w:t xml:space="preserve">Restaurar </w:t>
      </w:r>
      <w:proofErr w:type="gramStart"/>
      <w:r>
        <w:rPr>
          <w:rFonts w:ascii="Calibri" w:hAnsi="Calibri" w:cs="Calibri"/>
        </w:rPr>
        <w:t xml:space="preserve">el </w:t>
      </w:r>
      <w:proofErr w:type="spellStart"/>
      <w:r>
        <w:rPr>
          <w:rFonts w:ascii="Calibri" w:hAnsi="Calibri" w:cs="Calibri"/>
        </w:rPr>
        <w:t>backup</w:t>
      </w:r>
      <w:proofErr w:type="spellEnd"/>
      <w:proofErr w:type="gramEnd"/>
      <w:r>
        <w:rPr>
          <w:rFonts w:ascii="Calibri" w:hAnsi="Calibri" w:cs="Calibri"/>
        </w:rPr>
        <w:t xml:space="preserve"> realizado en el paso 1 con el siguiente comando:</w:t>
      </w:r>
    </w:p>
    <w:p w14:paraId="664355AD" w14:textId="77777777" w:rsidR="00CC2EFB" w:rsidRDefault="00CC2EFB">
      <w:pPr>
        <w:suppressAutoHyphens w:val="0"/>
      </w:pPr>
    </w:p>
    <w:p w14:paraId="42FA3C18" w14:textId="77777777" w:rsidR="00CC2EFB" w:rsidRPr="00E97B94" w:rsidRDefault="00064662">
      <w:pPr>
        <w:suppressAutoHyphens w:val="0"/>
        <w:rPr>
          <w:lang w:val="en-US"/>
        </w:rPr>
      </w:pPr>
      <w:proofErr w:type="spellStart"/>
      <w:r>
        <w:rPr>
          <w:rFonts w:ascii="Calibri" w:hAnsi="Calibri" w:cs="Calibri"/>
          <w:i/>
          <w:iCs/>
          <w:lang w:val="en-US"/>
        </w:rPr>
        <w:t>psql</w:t>
      </w:r>
      <w:proofErr w:type="spellEnd"/>
      <w:r>
        <w:rPr>
          <w:rFonts w:ascii="Calibri" w:hAnsi="Calibri" w:cs="Calibri"/>
          <w:i/>
          <w:iCs/>
          <w:lang w:val="en-US"/>
        </w:rPr>
        <w:t xml:space="preserve"> -d </w:t>
      </w:r>
      <w:proofErr w:type="spellStart"/>
      <w:r>
        <w:rPr>
          <w:rFonts w:ascii="Calibri" w:hAnsi="Calibri" w:cs="Calibri"/>
          <w:i/>
          <w:iCs/>
          <w:lang w:val="en-US"/>
        </w:rPr>
        <w:t>newdb</w:t>
      </w:r>
      <w:proofErr w:type="spellEnd"/>
      <w:r>
        <w:rPr>
          <w:rFonts w:ascii="Calibri" w:hAnsi="Calibri" w:cs="Calibri"/>
          <w:i/>
          <w:iCs/>
          <w:lang w:val="en-US"/>
        </w:rPr>
        <w:t xml:space="preserve"> -f </w:t>
      </w:r>
      <w:proofErr w:type="spellStart"/>
      <w:r>
        <w:rPr>
          <w:rFonts w:ascii="Calibri" w:hAnsi="Calibri" w:cs="Calibri"/>
          <w:i/>
          <w:iCs/>
          <w:lang w:val="en-US"/>
        </w:rPr>
        <w:t>db.sql</w:t>
      </w:r>
      <w:proofErr w:type="spellEnd"/>
    </w:p>
    <w:p w14:paraId="1A965116" w14:textId="77777777" w:rsidR="00CC2EFB" w:rsidRDefault="00CC2EFB">
      <w:pPr>
        <w:suppressAutoHyphens w:val="0"/>
        <w:rPr>
          <w:lang w:val="en-US"/>
        </w:rPr>
      </w:pPr>
    </w:p>
    <w:p w14:paraId="25070D7E" w14:textId="77777777" w:rsidR="00CC2EFB" w:rsidRDefault="65E2C616" w:rsidP="2E247CD5">
      <w:pPr>
        <w:pStyle w:val="Ttulo1"/>
        <w:numPr>
          <w:ilvl w:val="1"/>
          <w:numId w:val="3"/>
        </w:numPr>
        <w:suppressAutoHyphens w:val="0"/>
        <w:spacing w:before="0" w:after="0"/>
        <w:ind w:hanging="792"/>
      </w:pPr>
      <w:bookmarkStart w:id="36" w:name="_Toc45299098"/>
      <w:r w:rsidRPr="65E2C616">
        <w:rPr>
          <w:rFonts w:ascii="Calibri" w:hAnsi="Calibri" w:cs="Calibri"/>
        </w:rPr>
        <w:lastRenderedPageBreak/>
        <w:t xml:space="preserve">Actividad 4.1 Procedimiento </w:t>
      </w:r>
      <w:proofErr w:type="spellStart"/>
      <w:r w:rsidRPr="65E2C616">
        <w:rPr>
          <w:rFonts w:ascii="Calibri" w:hAnsi="Calibri" w:cs="Calibri"/>
        </w:rPr>
        <w:t>Rollback</w:t>
      </w:r>
      <w:proofErr w:type="spellEnd"/>
      <w:r w:rsidRPr="65E2C616">
        <w:rPr>
          <w:rFonts w:ascii="Calibri" w:hAnsi="Calibri" w:cs="Calibri"/>
        </w:rPr>
        <w:t xml:space="preserve"> Servidor de Aplicaciones</w:t>
      </w:r>
      <w:bookmarkEnd w:id="36"/>
    </w:p>
    <w:p w14:paraId="7DF4E37C" w14:textId="77777777" w:rsidR="00CC2EFB" w:rsidRDefault="00CC2EFB">
      <w:pPr>
        <w:suppressAutoHyphens w:val="0"/>
        <w:rPr>
          <w:rFonts w:ascii="Calibri" w:hAnsi="Calibri" w:cs="Calibri"/>
        </w:rPr>
      </w:pPr>
    </w:p>
    <w:p w14:paraId="30CD4008" w14:textId="2E448502" w:rsidR="00CC2EFB" w:rsidRDefault="2E247CD5" w:rsidP="2E247CD5">
      <w:pPr>
        <w:suppressAutoHyphens w:val="0"/>
      </w:pPr>
      <w:r w:rsidRPr="2E247CD5">
        <w:rPr>
          <w:rFonts w:ascii="Calibri" w:hAnsi="Calibri" w:cs="Calibri"/>
        </w:rPr>
        <w:t xml:space="preserve">Para restaurar </w:t>
      </w:r>
      <w:proofErr w:type="gramStart"/>
      <w:r w:rsidRPr="2E247CD5">
        <w:rPr>
          <w:rFonts w:ascii="Calibri" w:hAnsi="Calibri" w:cs="Calibri"/>
        </w:rPr>
        <w:t xml:space="preserve">el </w:t>
      </w:r>
      <w:proofErr w:type="spellStart"/>
      <w:r w:rsidRPr="2E247CD5">
        <w:rPr>
          <w:rFonts w:ascii="Calibri" w:hAnsi="Calibri" w:cs="Calibri"/>
        </w:rPr>
        <w:t>backup</w:t>
      </w:r>
      <w:proofErr w:type="spellEnd"/>
      <w:proofErr w:type="gramEnd"/>
      <w:r w:rsidRPr="2E247CD5">
        <w:rPr>
          <w:rFonts w:ascii="Calibri" w:hAnsi="Calibri" w:cs="Calibri"/>
        </w:rPr>
        <w:t xml:space="preserve"> del servidor de aplicaciones </w:t>
      </w:r>
      <w:proofErr w:type="spellStart"/>
      <w:r w:rsidRPr="2E247CD5">
        <w:rPr>
          <w:rFonts w:ascii="Calibri" w:hAnsi="Calibri" w:cs="Calibri"/>
        </w:rPr>
        <w:t>reemplzazar</w:t>
      </w:r>
      <w:proofErr w:type="spellEnd"/>
      <w:r w:rsidRPr="2E247CD5">
        <w:rPr>
          <w:rFonts w:ascii="Calibri" w:hAnsi="Calibri" w:cs="Calibri"/>
        </w:rPr>
        <w:t xml:space="preserve"> el archivo </w:t>
      </w:r>
      <w:r w:rsidRPr="2E247CD5">
        <w:rPr>
          <w:rFonts w:ascii="Calibri" w:hAnsi="Calibri" w:cs="Calibri"/>
          <w:sz w:val="22"/>
          <w:szCs w:val="22"/>
        </w:rPr>
        <w:t>portal-</w:t>
      </w:r>
      <w:proofErr w:type="spellStart"/>
      <w:r w:rsidRPr="2E247CD5">
        <w:rPr>
          <w:rFonts w:ascii="Calibri" w:hAnsi="Calibri" w:cs="Calibri"/>
          <w:sz w:val="22"/>
          <w:szCs w:val="22"/>
        </w:rPr>
        <w:t>covid</w:t>
      </w:r>
      <w:proofErr w:type="spellEnd"/>
      <w:r w:rsidRPr="2E247CD5">
        <w:rPr>
          <w:rFonts w:ascii="Calibri" w:hAnsi="Calibri" w:cs="Calibri"/>
          <w:sz w:val="22"/>
          <w:szCs w:val="22"/>
        </w:rPr>
        <w:t>-</w:t>
      </w:r>
      <w:proofErr w:type="spellStart"/>
      <w:r w:rsidRPr="2E247CD5">
        <w:rPr>
          <w:rFonts w:ascii="Calibri" w:hAnsi="Calibri" w:cs="Calibri"/>
          <w:sz w:val="22"/>
          <w:szCs w:val="22"/>
        </w:rPr>
        <w:t>core.war</w:t>
      </w:r>
      <w:proofErr w:type="spellEnd"/>
      <w:r w:rsidRPr="2E247CD5">
        <w:rPr>
          <w:rFonts w:ascii="Calibri" w:hAnsi="Calibri" w:cs="Calibri"/>
        </w:rPr>
        <w:t xml:space="preserve"> en la carpeta </w:t>
      </w:r>
      <w:proofErr w:type="spellStart"/>
      <w:r w:rsidRPr="2E247CD5">
        <w:rPr>
          <w:rFonts w:ascii="Calibri" w:hAnsi="Calibri" w:cs="Calibri"/>
        </w:rPr>
        <w:t>standalone</w:t>
      </w:r>
      <w:proofErr w:type="spellEnd"/>
      <w:r w:rsidRPr="2E247CD5">
        <w:rPr>
          <w:rFonts w:ascii="Calibri" w:hAnsi="Calibri" w:cs="Calibri"/>
        </w:rPr>
        <w:t>/</w:t>
      </w:r>
      <w:proofErr w:type="spellStart"/>
      <w:r w:rsidRPr="2E247CD5">
        <w:rPr>
          <w:rFonts w:ascii="Calibri" w:hAnsi="Calibri" w:cs="Calibri"/>
        </w:rPr>
        <w:t>deployments</w:t>
      </w:r>
      <w:proofErr w:type="spellEnd"/>
      <w:r w:rsidRPr="2E247CD5">
        <w:rPr>
          <w:rFonts w:ascii="Calibri" w:hAnsi="Calibri" w:cs="Calibri"/>
        </w:rPr>
        <w:t xml:space="preserve"> del </w:t>
      </w:r>
      <w:proofErr w:type="spellStart"/>
      <w:r w:rsidRPr="2E247CD5">
        <w:rPr>
          <w:rFonts w:ascii="Calibri" w:hAnsi="Calibri" w:cs="Calibri"/>
        </w:rPr>
        <w:t>wildfly</w:t>
      </w:r>
      <w:proofErr w:type="spellEnd"/>
      <w:r w:rsidRPr="2E247CD5">
        <w:rPr>
          <w:rFonts w:ascii="Calibri" w:hAnsi="Calibri" w:cs="Calibri"/>
        </w:rPr>
        <w:t>.</w:t>
      </w:r>
    </w:p>
    <w:p w14:paraId="44FB30F8" w14:textId="77777777" w:rsidR="00CC2EFB" w:rsidRDefault="00CC2EFB">
      <w:pPr>
        <w:suppressAutoHyphens w:val="0"/>
      </w:pPr>
    </w:p>
    <w:p w14:paraId="62081FB9" w14:textId="77777777" w:rsidR="00CC2EFB" w:rsidRDefault="00064662">
      <w:pPr>
        <w:suppressAutoHyphens w:val="0"/>
      </w:pPr>
      <w:r>
        <w:rPr>
          <w:rFonts w:ascii="Calibri" w:hAnsi="Calibri" w:cs="Calibri"/>
        </w:rPr>
        <w:t xml:space="preserve">Para restaurar </w:t>
      </w:r>
      <w:proofErr w:type="gramStart"/>
      <w:r>
        <w:rPr>
          <w:rFonts w:ascii="Calibri" w:hAnsi="Calibri" w:cs="Calibri"/>
        </w:rPr>
        <w:t xml:space="preserve">el </w:t>
      </w:r>
      <w:proofErr w:type="spellStart"/>
      <w:r>
        <w:rPr>
          <w:rFonts w:ascii="Calibri" w:hAnsi="Calibri" w:cs="Calibri"/>
        </w:rPr>
        <w:t>backup</w:t>
      </w:r>
      <w:proofErr w:type="spellEnd"/>
      <w:proofErr w:type="gramEnd"/>
      <w:r>
        <w:rPr>
          <w:rFonts w:ascii="Calibri" w:hAnsi="Calibri" w:cs="Calibri"/>
        </w:rPr>
        <w:t xml:space="preserve"> del </w:t>
      </w:r>
      <w:proofErr w:type="spellStart"/>
      <w:r>
        <w:rPr>
          <w:rFonts w:ascii="Calibri" w:hAnsi="Calibri" w:cs="Calibri"/>
        </w:rPr>
        <w:t>frontend</w:t>
      </w:r>
      <w:proofErr w:type="spellEnd"/>
      <w:r>
        <w:rPr>
          <w:rFonts w:ascii="Calibri" w:hAnsi="Calibri" w:cs="Calibri"/>
        </w:rPr>
        <w:t xml:space="preserve"> copiar todos los archivos del </w:t>
      </w:r>
      <w:proofErr w:type="spellStart"/>
      <w:r>
        <w:rPr>
          <w:rFonts w:ascii="Calibri" w:hAnsi="Calibri" w:cs="Calibri"/>
        </w:rPr>
        <w:t>backup</w:t>
      </w:r>
      <w:proofErr w:type="spellEnd"/>
      <w:r>
        <w:rPr>
          <w:rFonts w:ascii="Calibri" w:hAnsi="Calibri" w:cs="Calibri"/>
        </w:rPr>
        <w:t xml:space="preserve"> del </w:t>
      </w:r>
      <w:proofErr w:type="spellStart"/>
      <w:r>
        <w:rPr>
          <w:rFonts w:ascii="Calibri" w:hAnsi="Calibri" w:cs="Calibri"/>
        </w:rPr>
        <w:t>document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root</w:t>
      </w:r>
      <w:proofErr w:type="spellEnd"/>
      <w:r>
        <w:rPr>
          <w:rFonts w:ascii="Calibri" w:hAnsi="Calibri" w:cs="Calibri"/>
        </w:rPr>
        <w:t xml:space="preserve"> del </w:t>
      </w:r>
      <w:proofErr w:type="spellStart"/>
      <w:r>
        <w:rPr>
          <w:rFonts w:ascii="Calibri" w:hAnsi="Calibri" w:cs="Calibri"/>
        </w:rPr>
        <w:t>Nginx</w:t>
      </w:r>
      <w:proofErr w:type="spellEnd"/>
      <w:r>
        <w:rPr>
          <w:rFonts w:ascii="Calibri" w:hAnsi="Calibri" w:cs="Calibri"/>
        </w:rPr>
        <w:t xml:space="preserve"> o Apache al directorio del servidor.</w:t>
      </w:r>
    </w:p>
    <w:sectPr w:rsidR="00CC2EFB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40" w:right="1127" w:bottom="1440" w:left="1380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45161" w14:textId="77777777" w:rsidR="00071F5C" w:rsidRDefault="00071F5C">
      <w:r>
        <w:separator/>
      </w:r>
    </w:p>
  </w:endnote>
  <w:endnote w:type="continuationSeparator" w:id="0">
    <w:p w14:paraId="32059D01" w14:textId="77777777" w:rsidR="00071F5C" w:rsidRDefault="00071F5C">
      <w:r>
        <w:continuationSeparator/>
      </w:r>
    </w:p>
  </w:endnote>
  <w:endnote w:type="continuationNotice" w:id="1">
    <w:p w14:paraId="6716EFFD" w14:textId="77777777" w:rsidR="00071F5C" w:rsidRDefault="00071F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Calibri"/>
    <w:panose1 w:val="020B0604020202020204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panose1 w:val="020B0604020202020204"/>
    <w:charset w:val="00"/>
    <w:family w:val="modern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Droid Sans Fallback">
    <w:panose1 w:val="020B0604020202020204"/>
    <w:charset w:val="01"/>
    <w:family w:val="auto"/>
    <w:pitch w:val="variable"/>
  </w:font>
  <w:font w:name="FreeSans">
    <w:altName w:val="Calibri"/>
    <w:panose1 w:val="020B0604020202020204"/>
    <w:charset w:val="01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Gudea">
    <w:altName w:val="Calibri"/>
    <w:panose1 w:val="020B0604020202020204"/>
    <w:charset w:val="00"/>
    <w:family w:val="roman"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B6ADB" w14:textId="69339FFE" w:rsidR="00CC2EFB" w:rsidRDefault="00CC2EFB" w:rsidP="006C0F13">
    <w:pPr>
      <w:pStyle w:val="Piedepgina"/>
      <w:pBdr>
        <w:top w:val="single" w:sz="4" w:space="1" w:color="auto"/>
      </w:pBdr>
    </w:pPr>
  </w:p>
  <w:p w14:paraId="5AECB0DC" w14:textId="34101CF5" w:rsidR="00CC2EFB" w:rsidRDefault="00064662">
    <w:pPr>
      <w:tabs>
        <w:tab w:val="left" w:pos="7560"/>
      </w:tabs>
    </w:pPr>
    <w:r>
      <w:rPr>
        <w:rFonts w:ascii="Calibri" w:eastAsia="Calibri" w:hAnsi="Calibri" w:cs="Calibri"/>
        <w:color w:val="000000"/>
        <w:sz w:val="20"/>
        <w:szCs w:val="20"/>
      </w:rPr>
      <w:tab/>
    </w:r>
    <w:r>
      <w:rPr>
        <w:rFonts w:ascii="Calibri" w:hAnsi="Calibri" w:cs="Calibri"/>
        <w:sz w:val="20"/>
        <w:szCs w:val="20"/>
      </w:rPr>
      <w:t xml:space="preserve">Pg. </w:t>
    </w:r>
    <w:r>
      <w:rPr>
        <w:rFonts w:cs="Calibri"/>
        <w:sz w:val="20"/>
        <w:szCs w:val="20"/>
      </w:rPr>
      <w:fldChar w:fldCharType="begin"/>
    </w:r>
    <w:r>
      <w:rPr>
        <w:rFonts w:cs="Calibri"/>
        <w:sz w:val="20"/>
        <w:szCs w:val="20"/>
      </w:rPr>
      <w:instrText xml:space="preserve"> PAGE </w:instrText>
    </w:r>
    <w:r>
      <w:rPr>
        <w:rFonts w:cs="Calibri"/>
        <w:sz w:val="20"/>
        <w:szCs w:val="20"/>
      </w:rPr>
      <w:fldChar w:fldCharType="separate"/>
    </w:r>
    <w:r>
      <w:rPr>
        <w:rFonts w:cs="Calibri"/>
        <w:sz w:val="20"/>
        <w:szCs w:val="20"/>
      </w:rPr>
      <w:t>11</w:t>
    </w:r>
    <w:r>
      <w:rPr>
        <w:rFonts w:cs="Calibri"/>
        <w:sz w:val="20"/>
        <w:szCs w:val="20"/>
      </w:rPr>
      <w:fldChar w:fldCharType="end"/>
    </w:r>
    <w:r>
      <w:rPr>
        <w:rFonts w:ascii="Calibri" w:hAnsi="Calibri" w:cs="Calibri"/>
        <w:sz w:val="20"/>
        <w:szCs w:val="20"/>
      </w:rPr>
      <w:t xml:space="preserve"> / </w:t>
    </w:r>
    <w:r>
      <w:rPr>
        <w:rFonts w:cs="Calibri"/>
        <w:sz w:val="20"/>
        <w:szCs w:val="20"/>
      </w:rPr>
      <w:fldChar w:fldCharType="begin"/>
    </w:r>
    <w:r>
      <w:rPr>
        <w:rFonts w:cs="Calibri"/>
        <w:sz w:val="20"/>
        <w:szCs w:val="20"/>
      </w:rPr>
      <w:instrText xml:space="preserve"> NUMPAGES \* ARABIC </w:instrText>
    </w:r>
    <w:r>
      <w:rPr>
        <w:rFonts w:cs="Calibri"/>
        <w:sz w:val="20"/>
        <w:szCs w:val="20"/>
      </w:rPr>
      <w:fldChar w:fldCharType="separate"/>
    </w:r>
    <w:r>
      <w:rPr>
        <w:rFonts w:cs="Calibri"/>
        <w:sz w:val="20"/>
        <w:szCs w:val="20"/>
      </w:rPr>
      <w:t>11</w:t>
    </w:r>
    <w:r>
      <w:rPr>
        <w:rFonts w:cs="Calibri"/>
        <w:sz w:val="20"/>
        <w:szCs w:val="20"/>
      </w:rPr>
      <w:fldChar w:fldCharType="end"/>
    </w:r>
    <w:r>
      <w:rPr>
        <w:rFonts w:ascii="Calibri" w:eastAsia="Calibri" w:hAnsi="Calibri" w:cs="Calibri"/>
        <w:color w:val="000000"/>
        <w:sz w:val="20"/>
        <w:szCs w:val="20"/>
      </w:rPr>
      <w:t xml:space="preserve">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07A27A" w14:textId="77777777" w:rsidR="00071F5C" w:rsidRDefault="00071F5C">
      <w:r>
        <w:separator/>
      </w:r>
    </w:p>
  </w:footnote>
  <w:footnote w:type="continuationSeparator" w:id="0">
    <w:p w14:paraId="13935C3C" w14:textId="77777777" w:rsidR="00071F5C" w:rsidRDefault="00071F5C">
      <w:r>
        <w:continuationSeparator/>
      </w:r>
    </w:p>
  </w:footnote>
  <w:footnote w:type="continuationNotice" w:id="1">
    <w:p w14:paraId="76488A55" w14:textId="77777777" w:rsidR="00071F5C" w:rsidRDefault="00071F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26E30" w14:textId="77777777" w:rsidR="006C0F13" w:rsidRDefault="006C0F1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41E394" w14:textId="77777777" w:rsidR="00CC2EFB" w:rsidRDefault="00CC2EFB"/>
  <w:tbl>
    <w:tblPr>
      <w:tblW w:w="10049" w:type="dxa"/>
      <w:tblInd w:w="-455" w:type="dxa"/>
      <w:tblLayout w:type="fixed"/>
      <w:tblLook w:val="0000" w:firstRow="0" w:lastRow="0" w:firstColumn="0" w:lastColumn="0" w:noHBand="0" w:noVBand="0"/>
    </w:tblPr>
    <w:tblGrid>
      <w:gridCol w:w="2534"/>
      <w:gridCol w:w="4725"/>
      <w:gridCol w:w="2790"/>
    </w:tblGrid>
    <w:tr w:rsidR="00CC2EFB" w14:paraId="3D9A3C4E" w14:textId="77777777" w:rsidTr="006D50C1">
      <w:tc>
        <w:tcPr>
          <w:tcW w:w="2534" w:type="dxa"/>
          <w:shd w:val="clear" w:color="auto" w:fill="auto"/>
          <w:vAlign w:val="center"/>
        </w:tcPr>
        <w:p w14:paraId="722B00AE" w14:textId="77777777" w:rsidR="00CC2EFB" w:rsidRDefault="00064662">
          <w:pPr>
            <w:pStyle w:val="Encabezado"/>
            <w:widowControl w:val="0"/>
            <w:snapToGrid w:val="0"/>
            <w:jc w:val="center"/>
            <w:rPr>
              <w:rFonts w:ascii="Calibri Light" w:eastAsia="Gudea" w:hAnsi="Calibri Light" w:cs="Calibri Light"/>
              <w:sz w:val="18"/>
              <w:szCs w:val="18"/>
            </w:rPr>
          </w:pPr>
          <w:r>
            <w:rPr>
              <w:rFonts w:ascii="Arial" w:eastAsia="Arial" w:hAnsi="Arial" w:cs="Arial"/>
              <w:noProof/>
              <w:sz w:val="22"/>
              <w:szCs w:val="22"/>
              <w:lang w:eastAsia="ja-JP"/>
            </w:rPr>
            <w:drawing>
              <wp:inline distT="0" distB="0" distL="0" distR="0" wp14:anchorId="16908A1C" wp14:editId="5BA41B28">
                <wp:extent cx="1556321" cy="566073"/>
                <wp:effectExtent l="0" t="0" r="0" b="571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278" t="-603" r="-278" b="-60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4600" cy="57272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25" w:type="dxa"/>
          <w:shd w:val="clear" w:color="auto" w:fill="auto"/>
          <w:vAlign w:val="center"/>
        </w:tcPr>
        <w:p w14:paraId="01CCE0EB" w14:textId="08396559" w:rsidR="00CC2EFB" w:rsidRDefault="00703D42">
          <w:pPr>
            <w:pStyle w:val="Encabezado"/>
            <w:widowControl w:val="0"/>
            <w:spacing w:line="276" w:lineRule="auto"/>
            <w:jc w:val="center"/>
          </w:pPr>
          <w:r>
            <w:rPr>
              <w:rFonts w:ascii="Calibri Light" w:eastAsia="Gudea" w:hAnsi="Calibri Light" w:cs="Calibri Light"/>
              <w:sz w:val="18"/>
              <w:szCs w:val="18"/>
            </w:rPr>
            <w:t>Manual de Instalación</w:t>
          </w:r>
        </w:p>
        <w:p w14:paraId="25382EC1" w14:textId="4C566B7B" w:rsidR="00CC2EFB" w:rsidRDefault="00703D42" w:rsidP="003929E0">
          <w:pPr>
            <w:pStyle w:val="Encabezado"/>
            <w:widowControl w:val="0"/>
            <w:ind w:right="134"/>
            <w:jc w:val="center"/>
          </w:pPr>
          <w:r>
            <w:rPr>
              <w:rFonts w:ascii="Calibri Light" w:eastAsia="Gudea" w:hAnsi="Calibri Light" w:cs="Calibri Light"/>
              <w:b/>
              <w:bCs/>
              <w:sz w:val="22"/>
              <w:szCs w:val="22"/>
            </w:rPr>
            <w:t>Plataforma de Seguimiento de Casos COVID-19</w:t>
          </w:r>
        </w:p>
      </w:tc>
      <w:tc>
        <w:tcPr>
          <w:tcW w:w="2790" w:type="dxa"/>
          <w:shd w:val="clear" w:color="auto" w:fill="auto"/>
          <w:vAlign w:val="center"/>
        </w:tcPr>
        <w:p w14:paraId="42C6D796" w14:textId="6664E087" w:rsidR="00CC2EFB" w:rsidRDefault="00276420">
          <w:pPr>
            <w:pStyle w:val="Encabezado"/>
            <w:widowControl w:val="0"/>
            <w:snapToGrid w:val="0"/>
            <w:jc w:val="center"/>
            <w:rPr>
              <w:rFonts w:ascii="Arial" w:eastAsia="Arial" w:hAnsi="Arial" w:cs="Arial"/>
              <w:b/>
              <w:bCs/>
              <w:sz w:val="22"/>
              <w:szCs w:val="22"/>
            </w:rPr>
          </w:pPr>
          <w:r w:rsidRPr="00276420">
            <w:rPr>
              <w:rFonts w:ascii="Arial" w:eastAsia="Arial" w:hAnsi="Arial" w:cs="Arial"/>
              <w:b/>
              <w:bCs/>
              <w:noProof/>
              <w:sz w:val="22"/>
              <w:szCs w:val="22"/>
            </w:rPr>
            <w:drawing>
              <wp:inline distT="0" distB="0" distL="0" distR="0" wp14:anchorId="47068358" wp14:editId="5FE99AD0">
                <wp:extent cx="1634490" cy="651510"/>
                <wp:effectExtent l="0" t="0" r="0" b="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4490" cy="651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C6261C6" w14:textId="77777777" w:rsidR="00CC2EFB" w:rsidRDefault="00064662">
    <w:pPr>
      <w:rPr>
        <w:color w:val="000000"/>
        <w:lang w:eastAsia="ja-JP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B1C4DF4" wp14:editId="07777777">
              <wp:simplePos x="0" y="0"/>
              <wp:positionH relativeFrom="column">
                <wp:posOffset>-201930</wp:posOffset>
              </wp:positionH>
              <wp:positionV relativeFrom="paragraph">
                <wp:posOffset>76200</wp:posOffset>
              </wp:positionV>
              <wp:extent cx="6440170" cy="13970"/>
              <wp:effectExtent l="0" t="0" r="0" b="0"/>
              <wp:wrapNone/>
              <wp:docPr id="2" name="Imag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40170" cy="13970"/>
                      </a:xfrm>
                      <a:custGeom>
                        <a:avLst/>
                        <a:gdLst>
                          <a:gd name="G0" fmla="+- 1 0 0"/>
                          <a:gd name="G1" fmla="+- 1 0 0"/>
                          <a:gd name="T0" fmla="*/ 0 w 21600"/>
                          <a:gd name="T1" fmla="*/ 0 h 21600"/>
                          <a:gd name="T2" fmla="*/ 6440170 w 21600"/>
                          <a:gd name="T3" fmla="*/ 13970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9080" cap="sq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<w:pict w14:anchorId="168AB287">
            <v:shape id="Image1" style="position:absolute;margin-left:-15.9pt;margin-top:6pt;width:507.1pt;height:1.1pt;z-index:-251613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1600,21600" o:spid="_x0000_s1026" filled="f" strokeweight=".53mm" path="m,l21600,216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" w14:anchorId="3F518893">
              <v:stroke endcap="square"/>
              <v:path o:connecttype="custom" o:connectlocs="0,0;1920175446,9035" o:connectangles="0,0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55E344" w14:textId="77777777" w:rsidR="006C0F13" w:rsidRDefault="006C0F1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792" w:hanging="432"/>
      </w:pPr>
      <w:rPr>
        <w:b/>
        <w:i w:val="0"/>
        <w:sz w:val="24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108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4320" w:hanging="144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792" w:hanging="432"/>
      </w:pPr>
      <w:rPr>
        <w:b/>
        <w:i w:val="0"/>
        <w:sz w:val="24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108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4320" w:hanging="1440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Arial" w:hAnsi="Arial" w:cs="Arial"/>
        <w:b/>
        <w:i w:val="0"/>
        <w:sz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>
        <w:rFonts w:ascii="Book Antiqua" w:hAnsi="Book Antiqua" w:cs="Book Antiqua"/>
        <w:b/>
        <w:i w:val="0"/>
        <w:sz w:val="24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Calibr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s-419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Calibri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7" w15:restartNumberingAfterBreak="0">
    <w:nsid w:val="10DF6390"/>
    <w:multiLevelType w:val="hybridMultilevel"/>
    <w:tmpl w:val="FFFFFFFF"/>
    <w:lvl w:ilvl="0" w:tplc="99DAE6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D2E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1C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A013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428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8E1A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0EC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5628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2638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A416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F54F0E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Calibr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38211303"/>
    <w:multiLevelType w:val="hybridMultilevel"/>
    <w:tmpl w:val="FFFFFFFF"/>
    <w:lvl w:ilvl="0" w:tplc="182E1CF4">
      <w:start w:val="1"/>
      <w:numFmt w:val="decimal"/>
      <w:lvlText w:val="%1"/>
      <w:lvlJc w:val="left"/>
      <w:pPr>
        <w:ind w:left="720" w:hanging="360"/>
      </w:pPr>
    </w:lvl>
    <w:lvl w:ilvl="1" w:tplc="16FE68F4">
      <w:start w:val="1"/>
      <w:numFmt w:val="lowerLetter"/>
      <w:lvlText w:val="%2."/>
      <w:lvlJc w:val="left"/>
      <w:pPr>
        <w:ind w:left="1440" w:hanging="360"/>
      </w:pPr>
    </w:lvl>
    <w:lvl w:ilvl="2" w:tplc="C244517A">
      <w:start w:val="1"/>
      <w:numFmt w:val="lowerRoman"/>
      <w:lvlText w:val="%3."/>
      <w:lvlJc w:val="right"/>
      <w:pPr>
        <w:ind w:left="2160" w:hanging="180"/>
      </w:pPr>
    </w:lvl>
    <w:lvl w:ilvl="3" w:tplc="09461FCC">
      <w:start w:val="1"/>
      <w:numFmt w:val="decimal"/>
      <w:lvlText w:val="%4."/>
      <w:lvlJc w:val="left"/>
      <w:pPr>
        <w:ind w:left="2880" w:hanging="360"/>
      </w:pPr>
    </w:lvl>
    <w:lvl w:ilvl="4" w:tplc="4104C6B0">
      <w:start w:val="1"/>
      <w:numFmt w:val="lowerLetter"/>
      <w:lvlText w:val="%5."/>
      <w:lvlJc w:val="left"/>
      <w:pPr>
        <w:ind w:left="3600" w:hanging="360"/>
      </w:pPr>
    </w:lvl>
    <w:lvl w:ilvl="5" w:tplc="EFDA3AE6">
      <w:start w:val="1"/>
      <w:numFmt w:val="lowerRoman"/>
      <w:lvlText w:val="%6."/>
      <w:lvlJc w:val="right"/>
      <w:pPr>
        <w:ind w:left="4320" w:hanging="180"/>
      </w:pPr>
    </w:lvl>
    <w:lvl w:ilvl="6" w:tplc="DA78AD7C">
      <w:start w:val="1"/>
      <w:numFmt w:val="decimal"/>
      <w:lvlText w:val="%7."/>
      <w:lvlJc w:val="left"/>
      <w:pPr>
        <w:ind w:left="5040" w:hanging="360"/>
      </w:pPr>
    </w:lvl>
    <w:lvl w:ilvl="7" w:tplc="0AB663AE">
      <w:start w:val="1"/>
      <w:numFmt w:val="lowerLetter"/>
      <w:lvlText w:val="%8."/>
      <w:lvlJc w:val="left"/>
      <w:pPr>
        <w:ind w:left="5760" w:hanging="360"/>
      </w:pPr>
    </w:lvl>
    <w:lvl w:ilvl="8" w:tplc="74C4F19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4303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3476C3"/>
    <w:multiLevelType w:val="hybridMultilevel"/>
    <w:tmpl w:val="E0908C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EA0322E">
      <w:start w:val="1"/>
      <w:numFmt w:val="lowerLetter"/>
      <w:lvlText w:val="%2."/>
      <w:lvlJc w:val="left"/>
      <w:pPr>
        <w:ind w:left="1440" w:hanging="360"/>
      </w:pPr>
    </w:lvl>
    <w:lvl w:ilvl="2" w:tplc="75E8E296">
      <w:start w:val="1"/>
      <w:numFmt w:val="lowerRoman"/>
      <w:lvlText w:val="%3."/>
      <w:lvlJc w:val="right"/>
      <w:pPr>
        <w:ind w:left="2160" w:hanging="180"/>
      </w:pPr>
    </w:lvl>
    <w:lvl w:ilvl="3" w:tplc="34F879A4">
      <w:start w:val="1"/>
      <w:numFmt w:val="decimal"/>
      <w:lvlText w:val="%4."/>
      <w:lvlJc w:val="left"/>
      <w:pPr>
        <w:ind w:left="2880" w:hanging="360"/>
      </w:pPr>
    </w:lvl>
    <w:lvl w:ilvl="4" w:tplc="1F3C961A">
      <w:start w:val="1"/>
      <w:numFmt w:val="lowerLetter"/>
      <w:lvlText w:val="%5."/>
      <w:lvlJc w:val="left"/>
      <w:pPr>
        <w:ind w:left="3600" w:hanging="360"/>
      </w:pPr>
    </w:lvl>
    <w:lvl w:ilvl="5" w:tplc="0988139E">
      <w:start w:val="1"/>
      <w:numFmt w:val="lowerRoman"/>
      <w:lvlText w:val="%6."/>
      <w:lvlJc w:val="right"/>
      <w:pPr>
        <w:ind w:left="4320" w:hanging="180"/>
      </w:pPr>
    </w:lvl>
    <w:lvl w:ilvl="6" w:tplc="0A445616">
      <w:start w:val="1"/>
      <w:numFmt w:val="decimal"/>
      <w:lvlText w:val="%7."/>
      <w:lvlJc w:val="left"/>
      <w:pPr>
        <w:ind w:left="5040" w:hanging="360"/>
      </w:pPr>
    </w:lvl>
    <w:lvl w:ilvl="7" w:tplc="071AB768">
      <w:start w:val="1"/>
      <w:numFmt w:val="lowerLetter"/>
      <w:lvlText w:val="%8."/>
      <w:lvlJc w:val="left"/>
      <w:pPr>
        <w:ind w:left="5760" w:hanging="360"/>
      </w:pPr>
    </w:lvl>
    <w:lvl w:ilvl="8" w:tplc="9672F97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F5FB8"/>
    <w:multiLevelType w:val="hybridMultilevel"/>
    <w:tmpl w:val="FFFFFFFF"/>
    <w:lvl w:ilvl="0" w:tplc="C2EC6B04">
      <w:start w:val="3"/>
      <w:numFmt w:val="decimal"/>
      <w:lvlText w:val="%1"/>
      <w:lvlJc w:val="left"/>
      <w:pPr>
        <w:ind w:left="720" w:hanging="360"/>
      </w:pPr>
    </w:lvl>
    <w:lvl w:ilvl="1" w:tplc="EF24B81C">
      <w:start w:val="1"/>
      <w:numFmt w:val="lowerLetter"/>
      <w:lvlText w:val="%2."/>
      <w:lvlJc w:val="left"/>
      <w:pPr>
        <w:ind w:left="1440" w:hanging="360"/>
      </w:pPr>
    </w:lvl>
    <w:lvl w:ilvl="2" w:tplc="B4FCC894">
      <w:start w:val="1"/>
      <w:numFmt w:val="lowerRoman"/>
      <w:lvlText w:val="%3."/>
      <w:lvlJc w:val="right"/>
      <w:pPr>
        <w:ind w:left="2160" w:hanging="180"/>
      </w:pPr>
    </w:lvl>
    <w:lvl w:ilvl="3" w:tplc="83CC9FCE">
      <w:start w:val="1"/>
      <w:numFmt w:val="decimal"/>
      <w:lvlText w:val="%4."/>
      <w:lvlJc w:val="left"/>
      <w:pPr>
        <w:ind w:left="2880" w:hanging="360"/>
      </w:pPr>
    </w:lvl>
    <w:lvl w:ilvl="4" w:tplc="309890EE">
      <w:start w:val="1"/>
      <w:numFmt w:val="lowerLetter"/>
      <w:lvlText w:val="%5."/>
      <w:lvlJc w:val="left"/>
      <w:pPr>
        <w:ind w:left="3600" w:hanging="360"/>
      </w:pPr>
    </w:lvl>
    <w:lvl w:ilvl="5" w:tplc="6790552A">
      <w:start w:val="1"/>
      <w:numFmt w:val="lowerRoman"/>
      <w:lvlText w:val="%6."/>
      <w:lvlJc w:val="right"/>
      <w:pPr>
        <w:ind w:left="4320" w:hanging="180"/>
      </w:pPr>
    </w:lvl>
    <w:lvl w:ilvl="6" w:tplc="B9EE67DE">
      <w:start w:val="1"/>
      <w:numFmt w:val="decimal"/>
      <w:lvlText w:val="%7."/>
      <w:lvlJc w:val="left"/>
      <w:pPr>
        <w:ind w:left="5040" w:hanging="360"/>
      </w:pPr>
    </w:lvl>
    <w:lvl w:ilvl="7" w:tplc="3896565C">
      <w:start w:val="1"/>
      <w:numFmt w:val="lowerLetter"/>
      <w:lvlText w:val="%8."/>
      <w:lvlJc w:val="left"/>
      <w:pPr>
        <w:ind w:left="5760" w:hanging="360"/>
      </w:pPr>
    </w:lvl>
    <w:lvl w:ilvl="8" w:tplc="816C879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B14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2205271"/>
    <w:multiLevelType w:val="hybridMultilevel"/>
    <w:tmpl w:val="FFFFFFFF"/>
    <w:lvl w:ilvl="0" w:tplc="104A6B10">
      <w:start w:val="1"/>
      <w:numFmt w:val="decimal"/>
      <w:lvlText w:val="%1."/>
      <w:lvlJc w:val="left"/>
      <w:pPr>
        <w:ind w:left="720" w:hanging="360"/>
      </w:pPr>
    </w:lvl>
    <w:lvl w:ilvl="1" w:tplc="DE5061AE">
      <w:start w:val="1"/>
      <w:numFmt w:val="lowerLetter"/>
      <w:lvlText w:val="%2."/>
      <w:lvlJc w:val="left"/>
      <w:pPr>
        <w:ind w:left="1440" w:hanging="360"/>
      </w:pPr>
    </w:lvl>
    <w:lvl w:ilvl="2" w:tplc="EC38A558">
      <w:start w:val="1"/>
      <w:numFmt w:val="lowerRoman"/>
      <w:lvlText w:val="%3."/>
      <w:lvlJc w:val="right"/>
      <w:pPr>
        <w:ind w:left="2160" w:hanging="180"/>
      </w:pPr>
    </w:lvl>
    <w:lvl w:ilvl="3" w:tplc="B38231AA">
      <w:start w:val="1"/>
      <w:numFmt w:val="decimal"/>
      <w:lvlText w:val="%4."/>
      <w:lvlJc w:val="left"/>
      <w:pPr>
        <w:ind w:left="2880" w:hanging="360"/>
      </w:pPr>
    </w:lvl>
    <w:lvl w:ilvl="4" w:tplc="C26AF1B8">
      <w:start w:val="1"/>
      <w:numFmt w:val="lowerLetter"/>
      <w:lvlText w:val="%5."/>
      <w:lvlJc w:val="left"/>
      <w:pPr>
        <w:ind w:left="3600" w:hanging="360"/>
      </w:pPr>
    </w:lvl>
    <w:lvl w:ilvl="5" w:tplc="D75A58A2">
      <w:start w:val="1"/>
      <w:numFmt w:val="lowerRoman"/>
      <w:lvlText w:val="%6."/>
      <w:lvlJc w:val="right"/>
      <w:pPr>
        <w:ind w:left="4320" w:hanging="180"/>
      </w:pPr>
    </w:lvl>
    <w:lvl w:ilvl="6" w:tplc="A3404A14">
      <w:start w:val="1"/>
      <w:numFmt w:val="decimal"/>
      <w:lvlText w:val="%7."/>
      <w:lvlJc w:val="left"/>
      <w:pPr>
        <w:ind w:left="5040" w:hanging="360"/>
      </w:pPr>
    </w:lvl>
    <w:lvl w:ilvl="7" w:tplc="2E142282">
      <w:start w:val="1"/>
      <w:numFmt w:val="lowerLetter"/>
      <w:lvlText w:val="%8."/>
      <w:lvlJc w:val="left"/>
      <w:pPr>
        <w:ind w:left="5760" w:hanging="360"/>
      </w:pPr>
    </w:lvl>
    <w:lvl w:ilvl="8" w:tplc="17264E2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C35AD0"/>
    <w:multiLevelType w:val="hybridMultilevel"/>
    <w:tmpl w:val="FFFFFFFF"/>
    <w:lvl w:ilvl="0" w:tplc="6B2CF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8048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F6E4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B86C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3466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6E0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827D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9656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9684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3B1B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86163E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EA0322E">
      <w:start w:val="1"/>
      <w:numFmt w:val="lowerLetter"/>
      <w:lvlText w:val="%2."/>
      <w:lvlJc w:val="left"/>
      <w:pPr>
        <w:ind w:left="1440" w:hanging="360"/>
      </w:pPr>
    </w:lvl>
    <w:lvl w:ilvl="2" w:tplc="75E8E296">
      <w:start w:val="1"/>
      <w:numFmt w:val="lowerRoman"/>
      <w:lvlText w:val="%3."/>
      <w:lvlJc w:val="right"/>
      <w:pPr>
        <w:ind w:left="2160" w:hanging="180"/>
      </w:pPr>
    </w:lvl>
    <w:lvl w:ilvl="3" w:tplc="34F879A4">
      <w:start w:val="1"/>
      <w:numFmt w:val="decimal"/>
      <w:lvlText w:val="%4."/>
      <w:lvlJc w:val="left"/>
      <w:pPr>
        <w:ind w:left="2880" w:hanging="360"/>
      </w:pPr>
    </w:lvl>
    <w:lvl w:ilvl="4" w:tplc="1F3C961A">
      <w:start w:val="1"/>
      <w:numFmt w:val="lowerLetter"/>
      <w:lvlText w:val="%5."/>
      <w:lvlJc w:val="left"/>
      <w:pPr>
        <w:ind w:left="3600" w:hanging="360"/>
      </w:pPr>
    </w:lvl>
    <w:lvl w:ilvl="5" w:tplc="0988139E">
      <w:start w:val="1"/>
      <w:numFmt w:val="lowerRoman"/>
      <w:lvlText w:val="%6."/>
      <w:lvlJc w:val="right"/>
      <w:pPr>
        <w:ind w:left="4320" w:hanging="180"/>
      </w:pPr>
    </w:lvl>
    <w:lvl w:ilvl="6" w:tplc="0A445616">
      <w:start w:val="1"/>
      <w:numFmt w:val="decimal"/>
      <w:lvlText w:val="%7."/>
      <w:lvlJc w:val="left"/>
      <w:pPr>
        <w:ind w:left="5040" w:hanging="360"/>
      </w:pPr>
    </w:lvl>
    <w:lvl w:ilvl="7" w:tplc="071AB768">
      <w:start w:val="1"/>
      <w:numFmt w:val="lowerLetter"/>
      <w:lvlText w:val="%8."/>
      <w:lvlJc w:val="left"/>
      <w:pPr>
        <w:ind w:left="5760" w:hanging="360"/>
      </w:pPr>
    </w:lvl>
    <w:lvl w:ilvl="8" w:tplc="9672F97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6960F0"/>
    <w:multiLevelType w:val="hybridMultilevel"/>
    <w:tmpl w:val="FFFFFFFF"/>
    <w:lvl w:ilvl="0" w:tplc="3662AEA6">
      <w:start w:val="1"/>
      <w:numFmt w:val="decimal"/>
      <w:lvlText w:val="%1."/>
      <w:lvlJc w:val="left"/>
      <w:pPr>
        <w:ind w:left="720" w:hanging="360"/>
      </w:pPr>
    </w:lvl>
    <w:lvl w:ilvl="1" w:tplc="8AAEE180">
      <w:start w:val="1"/>
      <w:numFmt w:val="lowerLetter"/>
      <w:lvlText w:val="%2."/>
      <w:lvlJc w:val="left"/>
      <w:pPr>
        <w:ind w:left="1440" w:hanging="360"/>
      </w:pPr>
    </w:lvl>
    <w:lvl w:ilvl="2" w:tplc="84FA0BF4">
      <w:start w:val="1"/>
      <w:numFmt w:val="lowerRoman"/>
      <w:lvlText w:val="%3."/>
      <w:lvlJc w:val="right"/>
      <w:pPr>
        <w:ind w:left="2160" w:hanging="180"/>
      </w:pPr>
    </w:lvl>
    <w:lvl w:ilvl="3" w:tplc="EF8C537A">
      <w:start w:val="1"/>
      <w:numFmt w:val="decimal"/>
      <w:lvlText w:val="%4."/>
      <w:lvlJc w:val="left"/>
      <w:pPr>
        <w:ind w:left="2880" w:hanging="360"/>
      </w:pPr>
    </w:lvl>
    <w:lvl w:ilvl="4" w:tplc="FD7E8368">
      <w:start w:val="1"/>
      <w:numFmt w:val="lowerLetter"/>
      <w:lvlText w:val="%5."/>
      <w:lvlJc w:val="left"/>
      <w:pPr>
        <w:ind w:left="3600" w:hanging="360"/>
      </w:pPr>
    </w:lvl>
    <w:lvl w:ilvl="5" w:tplc="C52CA010">
      <w:start w:val="1"/>
      <w:numFmt w:val="lowerRoman"/>
      <w:lvlText w:val="%6."/>
      <w:lvlJc w:val="right"/>
      <w:pPr>
        <w:ind w:left="4320" w:hanging="180"/>
      </w:pPr>
    </w:lvl>
    <w:lvl w:ilvl="6" w:tplc="01461640">
      <w:start w:val="1"/>
      <w:numFmt w:val="decimal"/>
      <w:lvlText w:val="%7."/>
      <w:lvlJc w:val="left"/>
      <w:pPr>
        <w:ind w:left="5040" w:hanging="360"/>
      </w:pPr>
    </w:lvl>
    <w:lvl w:ilvl="7" w:tplc="E6061A3A">
      <w:start w:val="1"/>
      <w:numFmt w:val="lowerLetter"/>
      <w:lvlText w:val="%8."/>
      <w:lvlJc w:val="left"/>
      <w:pPr>
        <w:ind w:left="5760" w:hanging="360"/>
      </w:pPr>
    </w:lvl>
    <w:lvl w:ilvl="8" w:tplc="868C17F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18"/>
  </w:num>
  <w:num w:numId="4">
    <w:abstractNumId w:val="19"/>
  </w:num>
  <w:num w:numId="5">
    <w:abstractNumId w:val="7"/>
  </w:num>
  <w:num w:numId="6">
    <w:abstractNumId w:val="16"/>
  </w:num>
  <w:num w:numId="7">
    <w:abstractNumId w:val="10"/>
  </w:num>
  <w:num w:numId="8">
    <w:abstractNumId w:val="0"/>
  </w:num>
  <w:num w:numId="9">
    <w:abstractNumId w:val="1"/>
  </w:num>
  <w:num w:numId="10">
    <w:abstractNumId w:val="2"/>
  </w:num>
  <w:num w:numId="11">
    <w:abstractNumId w:val="3"/>
  </w:num>
  <w:num w:numId="12">
    <w:abstractNumId w:val="4"/>
  </w:num>
  <w:num w:numId="13">
    <w:abstractNumId w:val="5"/>
  </w:num>
  <w:num w:numId="14">
    <w:abstractNumId w:val="6"/>
  </w:num>
  <w:num w:numId="15">
    <w:abstractNumId w:val="17"/>
  </w:num>
  <w:num w:numId="16">
    <w:abstractNumId w:val="12"/>
  </w:num>
  <w:num w:numId="17">
    <w:abstractNumId w:val="8"/>
  </w:num>
  <w:num w:numId="18">
    <w:abstractNumId w:val="14"/>
  </w:num>
  <w:num w:numId="19">
    <w:abstractNumId w:val="1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662"/>
    <w:rsid w:val="00010693"/>
    <w:rsid w:val="00064662"/>
    <w:rsid w:val="00071F5C"/>
    <w:rsid w:val="000746EA"/>
    <w:rsid w:val="00173C05"/>
    <w:rsid w:val="002558BF"/>
    <w:rsid w:val="0026360D"/>
    <w:rsid w:val="00273B53"/>
    <w:rsid w:val="00276420"/>
    <w:rsid w:val="00373A8C"/>
    <w:rsid w:val="003929E0"/>
    <w:rsid w:val="003B2C8D"/>
    <w:rsid w:val="00463058"/>
    <w:rsid w:val="00464A23"/>
    <w:rsid w:val="005A4F88"/>
    <w:rsid w:val="006C0F13"/>
    <w:rsid w:val="006C44F4"/>
    <w:rsid w:val="006D50C1"/>
    <w:rsid w:val="006F10E1"/>
    <w:rsid w:val="006F2E4A"/>
    <w:rsid w:val="00703D42"/>
    <w:rsid w:val="009E6DD8"/>
    <w:rsid w:val="00A07437"/>
    <w:rsid w:val="00AA2AA8"/>
    <w:rsid w:val="00B530A6"/>
    <w:rsid w:val="00B677DB"/>
    <w:rsid w:val="00B71240"/>
    <w:rsid w:val="00C95098"/>
    <w:rsid w:val="00CC2EFB"/>
    <w:rsid w:val="00D407B6"/>
    <w:rsid w:val="00D90CA4"/>
    <w:rsid w:val="00DA633C"/>
    <w:rsid w:val="00E841A0"/>
    <w:rsid w:val="00E97B94"/>
    <w:rsid w:val="00EA7779"/>
    <w:rsid w:val="00EE2C8F"/>
    <w:rsid w:val="00F038BA"/>
    <w:rsid w:val="00F55BFA"/>
    <w:rsid w:val="00FA5D1C"/>
    <w:rsid w:val="00FD36B3"/>
    <w:rsid w:val="00FE7827"/>
    <w:rsid w:val="048E97E4"/>
    <w:rsid w:val="2046B7E6"/>
    <w:rsid w:val="2E247CD5"/>
    <w:rsid w:val="65E2C616"/>
    <w:rsid w:val="71E9A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4A7BF77D"/>
  <w15:chartTrackingRefBased/>
  <w15:docId w15:val="{49802997-75E3-4102-8B94-C1E5A9F78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827"/>
    <w:pPr>
      <w:suppressAutoHyphens/>
    </w:pPr>
    <w:rPr>
      <w:sz w:val="24"/>
      <w:szCs w:val="24"/>
      <w:lang w:eastAsia="zh-CN"/>
    </w:rPr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tabs>
        <w:tab w:val="num" w:pos="0"/>
      </w:tabs>
      <w:spacing w:before="240" w:after="60"/>
      <w:ind w:left="792" w:hanging="432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tabs>
        <w:tab w:val="num" w:pos="0"/>
      </w:tabs>
      <w:spacing w:before="240" w:after="60"/>
      <w:ind w:left="1224" w:hanging="504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tabs>
        <w:tab w:val="num" w:pos="0"/>
      </w:tabs>
      <w:spacing w:line="360" w:lineRule="auto"/>
      <w:ind w:left="1148"/>
      <w:jc w:val="both"/>
      <w:outlineLvl w:val="3"/>
    </w:pPr>
    <w:rPr>
      <w:rFonts w:ascii="Arial Narrow" w:hAnsi="Arial Narrow" w:cs="Arial"/>
      <w:b/>
      <w:bCs/>
      <w:spacing w:val="20"/>
    </w:rPr>
  </w:style>
  <w:style w:type="paragraph" w:styleId="Ttulo7">
    <w:name w:val="heading 7"/>
    <w:basedOn w:val="Normal"/>
    <w:next w:val="Normal"/>
    <w:qFormat/>
    <w:pPr>
      <w:keepNext/>
      <w:tabs>
        <w:tab w:val="num" w:pos="0"/>
      </w:tabs>
      <w:ind w:left="3240" w:hanging="1080"/>
      <w:jc w:val="center"/>
      <w:outlineLvl w:val="6"/>
    </w:pPr>
    <w:rPr>
      <w:rFonts w:ascii="Book Antiqua" w:hAnsi="Book Antiqua" w:cs="Book Antiqua"/>
      <w:b/>
      <w:bCs/>
      <w:sz w:val="40"/>
    </w:rPr>
  </w:style>
  <w:style w:type="paragraph" w:styleId="Ttulo9">
    <w:name w:val="heading 9"/>
    <w:basedOn w:val="Normal"/>
    <w:next w:val="Normal"/>
    <w:qFormat/>
    <w:pPr>
      <w:keepNext/>
      <w:tabs>
        <w:tab w:val="num" w:pos="0"/>
      </w:tabs>
      <w:ind w:left="4320" w:hanging="1440"/>
      <w:jc w:val="center"/>
      <w:outlineLvl w:val="8"/>
    </w:pPr>
    <w:rPr>
      <w:rFonts w:ascii="Book Antiqua" w:hAnsi="Book Antiqua" w:cs="Book Antiqua"/>
      <w:b/>
      <w:b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b/>
      <w:i w:val="0"/>
      <w:sz w:val="24"/>
    </w:rPr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Arial" w:hAnsi="Arial" w:cs="Arial"/>
      <w:b/>
      <w:i w:val="0"/>
      <w:sz w:val="28"/>
    </w:rPr>
  </w:style>
  <w:style w:type="character" w:customStyle="1" w:styleId="WW8Num2z1">
    <w:name w:val="WW8Num2z1"/>
    <w:rPr>
      <w:rFonts w:ascii="Book Antiqua" w:hAnsi="Book Antiqua" w:cs="Book Antiqua"/>
      <w:b/>
      <w:i w:val="0"/>
      <w:sz w:val="24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cs="Calibri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lang w:val="es-419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cs="Calibri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7z0">
    <w:name w:val="WW8Num7z0"/>
    <w:rPr>
      <w:rFonts w:ascii="Symbol" w:hAnsi="Symbol" w:cs="OpenSymbol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8z0">
    <w:name w:val="WW8Num8z0"/>
    <w:rPr>
      <w:rFonts w:cs="Calibri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Fuentedeprrafopredeter3">
    <w:name w:val="Fuente de párrafo predeter.3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-Fuentedeprrafopredeter">
    <w:name w:val="WW-Fuente de párrafo predeter."/>
  </w:style>
  <w:style w:type="character" w:customStyle="1" w:styleId="WW-DefaultParagraphFont">
    <w:name w:val="WW-Default Paragraph Font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  <w:rPr>
      <w:i w:val="0"/>
    </w:rPr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Calibri" w:eastAsia="Times New Roman" w:hAnsi="Calibri" w:cs="Book Antiqua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2z3">
    <w:name w:val="WW8Num12z3"/>
    <w:rPr>
      <w:rFonts w:ascii="Symbol" w:hAnsi="Symbol" w:cs="Symbol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Fuentedeprrafopredeter2">
    <w:name w:val="Fuente de párrafo predeter.2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14z0">
    <w:name w:val="WW8Num14z0"/>
    <w:rPr>
      <w:rFonts w:ascii="Wingdings" w:hAnsi="Wingdings" w:cs="Wingdings"/>
      <w:color w:val="auto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4z3">
    <w:name w:val="WW8Num14z3"/>
    <w:rPr>
      <w:rFonts w:ascii="Symbol" w:hAnsi="Symbol" w:cs="Symbol"/>
    </w:rPr>
  </w:style>
  <w:style w:type="character" w:customStyle="1" w:styleId="WW8Num15z0">
    <w:name w:val="WW8Num15z0"/>
    <w:rPr>
      <w:b/>
      <w:i w:val="0"/>
      <w:color w:val="auto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Wingdings" w:hAnsi="Wingdings" w:cs="Wingdings"/>
      <w:color w:val="auto"/>
    </w:rPr>
  </w:style>
  <w:style w:type="character" w:customStyle="1" w:styleId="WW8Num16z1">
    <w:name w:val="WW8Num16z1"/>
    <w:rPr>
      <w:rFonts w:ascii="Wingdings" w:hAnsi="Wingdings" w:cs="Wingdings"/>
    </w:rPr>
  </w:style>
  <w:style w:type="character" w:customStyle="1" w:styleId="WW8Num16z4">
    <w:name w:val="WW8Num16z4"/>
    <w:rPr>
      <w:rFonts w:ascii="Courier New" w:hAnsi="Courier New" w:cs="Courier New"/>
    </w:rPr>
  </w:style>
  <w:style w:type="character" w:customStyle="1" w:styleId="WW8Num16z6">
    <w:name w:val="WW8Num16z6"/>
    <w:rPr>
      <w:rFonts w:ascii="Symbol" w:hAnsi="Symbol" w:cs="Symbol"/>
    </w:rPr>
  </w:style>
  <w:style w:type="character" w:customStyle="1" w:styleId="WW8Num17z0">
    <w:name w:val="WW8Num17z0"/>
    <w:rPr>
      <w:b/>
      <w:i w:val="0"/>
      <w:color w:val="auto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0z0">
    <w:name w:val="WW8Num20z0"/>
    <w:rPr>
      <w:rFonts w:ascii="Book Antiqua" w:hAnsi="Book Antiqua" w:cs="Book Antiqua"/>
      <w:b/>
      <w:i w:val="0"/>
      <w:color w:val="auto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Fuentedeprrafopredeter1">
    <w:name w:val="Fuente de párrafo predeter.1"/>
  </w:style>
  <w:style w:type="character" w:styleId="Nmerodepgina">
    <w:name w:val="page number"/>
    <w:basedOn w:val="Fuentedeprrafopredeter1"/>
  </w:style>
  <w:style w:type="character" w:styleId="Hipervnculo">
    <w:name w:val="Hyperlink"/>
    <w:uiPriority w:val="99"/>
    <w:rPr>
      <w:color w:val="0000FF"/>
      <w:u w:val="single"/>
    </w:rPr>
  </w:style>
  <w:style w:type="character" w:customStyle="1" w:styleId="CarCar1">
    <w:name w:val="Car Car1"/>
    <w:rPr>
      <w:sz w:val="24"/>
      <w:szCs w:val="24"/>
      <w:lang w:val="es-ES"/>
    </w:rPr>
  </w:style>
  <w:style w:type="character" w:customStyle="1" w:styleId="CarCar">
    <w:name w:val="Car Car"/>
    <w:rPr>
      <w:sz w:val="24"/>
      <w:szCs w:val="24"/>
      <w:lang w:val="es-ES"/>
    </w:rPr>
  </w:style>
  <w:style w:type="character" w:customStyle="1" w:styleId="MapadeldocumentoCar">
    <w:name w:val="Mapa del documento Car"/>
    <w:rPr>
      <w:rFonts w:ascii="Tahoma" w:hAnsi="Tahoma" w:cs="Tahoma"/>
      <w:sz w:val="16"/>
      <w:szCs w:val="16"/>
    </w:rPr>
  </w:style>
  <w:style w:type="character" w:customStyle="1" w:styleId="Sangra3detindependienteCar">
    <w:name w:val="Sangría 3 de t. independiente Car"/>
    <w:rPr>
      <w:sz w:val="16"/>
      <w:szCs w:val="16"/>
    </w:rPr>
  </w:style>
  <w:style w:type="character" w:customStyle="1" w:styleId="Sangra2detindependienteCar">
    <w:name w:val="Sangría 2 de t. independiente Car"/>
    <w:rPr>
      <w:sz w:val="24"/>
      <w:szCs w:val="24"/>
    </w:rPr>
  </w:style>
  <w:style w:type="character" w:customStyle="1" w:styleId="Caracteresdenotaalpie">
    <w:name w:val="Caracteres de nota al pie"/>
  </w:style>
  <w:style w:type="character" w:customStyle="1" w:styleId="FootnoteCharacters">
    <w:name w:val="Footnote Characters"/>
    <w:rPr>
      <w:vertAlign w:val="superscript"/>
    </w:rPr>
  </w:style>
  <w:style w:type="character" w:customStyle="1" w:styleId="Caracteresdenotafinal">
    <w:name w:val="Caracteres de nota final"/>
  </w:style>
  <w:style w:type="character" w:customStyle="1" w:styleId="EndnoteCharacters">
    <w:name w:val="Endnote Characters"/>
    <w:rPr>
      <w:vertAlign w:val="superscript"/>
    </w:rPr>
  </w:style>
  <w:style w:type="character" w:customStyle="1" w:styleId="Enlacedelndice">
    <w:name w:val="Enlace del índice"/>
  </w:style>
  <w:style w:type="character" w:customStyle="1" w:styleId="UCTitulo1Car">
    <w:name w:val="UC_Titulo 1 Car"/>
    <w:rPr>
      <w:rFonts w:ascii="Book Antiqua" w:hAnsi="Book Antiqua" w:cs="Arial"/>
      <w:b/>
      <w:bCs/>
      <w:kern w:val="2"/>
      <w:sz w:val="24"/>
      <w:szCs w:val="32"/>
      <w:u w:val="single"/>
    </w:rPr>
  </w:style>
  <w:style w:type="character" w:customStyle="1" w:styleId="ListLabel4">
    <w:name w:val="ListLabel 4"/>
    <w:rPr>
      <w:rFonts w:ascii="Calibri" w:hAnsi="Calibri" w:cs="Calibri"/>
      <w:b/>
      <w:sz w:val="22"/>
    </w:rPr>
  </w:style>
  <w:style w:type="character" w:customStyle="1" w:styleId="ListLabel5">
    <w:name w:val="ListLabel 5"/>
    <w:rPr>
      <w:rFonts w:ascii="Calibri" w:eastAsia="Arial" w:hAnsi="Calibri" w:cs="Arial"/>
      <w:b w:val="0"/>
      <w:sz w:val="22"/>
    </w:rPr>
  </w:style>
  <w:style w:type="character" w:customStyle="1" w:styleId="ListLabel6">
    <w:name w:val="ListLabel 6"/>
    <w:rPr>
      <w:rFonts w:eastAsia="Arial" w:cs="Arial"/>
    </w:rPr>
  </w:style>
  <w:style w:type="character" w:customStyle="1" w:styleId="ListLabel7">
    <w:name w:val="ListLabel 7"/>
    <w:rPr>
      <w:rFonts w:eastAsia="Arial" w:cs="Arial"/>
    </w:rPr>
  </w:style>
  <w:style w:type="character" w:customStyle="1" w:styleId="ListLabel8">
    <w:name w:val="ListLabel 8"/>
    <w:rPr>
      <w:rFonts w:eastAsia="Arial" w:cs="Arial"/>
    </w:rPr>
  </w:style>
  <w:style w:type="character" w:customStyle="1" w:styleId="ListLabel9">
    <w:name w:val="ListLabel 9"/>
    <w:rPr>
      <w:rFonts w:eastAsia="Arial" w:cs="Arial"/>
    </w:rPr>
  </w:style>
  <w:style w:type="character" w:customStyle="1" w:styleId="ListLabel10">
    <w:name w:val="ListLabel 10"/>
    <w:rPr>
      <w:rFonts w:eastAsia="Arial" w:cs="Arial"/>
    </w:rPr>
  </w:style>
  <w:style w:type="character" w:customStyle="1" w:styleId="ListLabel11">
    <w:name w:val="ListLabel 11"/>
    <w:rPr>
      <w:rFonts w:eastAsia="Arial" w:cs="Arial"/>
    </w:rPr>
  </w:style>
  <w:style w:type="character" w:customStyle="1" w:styleId="ListLabel12">
    <w:name w:val="ListLabel 12"/>
    <w:rPr>
      <w:rFonts w:eastAsia="Arial" w:cs="Arial"/>
    </w:rPr>
  </w:style>
  <w:style w:type="character" w:customStyle="1" w:styleId="ListLabel13">
    <w:name w:val="ListLabel 13"/>
    <w:rPr>
      <w:rFonts w:eastAsia="Arial" w:cs="Arial"/>
    </w:rPr>
  </w:style>
  <w:style w:type="character" w:customStyle="1" w:styleId="IndexLink">
    <w:name w:val="Index Link"/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HeaderChar">
    <w:name w:val="Header Char"/>
    <w:rPr>
      <w:sz w:val="24"/>
      <w:szCs w:val="24"/>
      <w:lang w:val="es-ES" w:eastAsia="zh-CN"/>
    </w:rPr>
  </w:style>
  <w:style w:type="character" w:customStyle="1" w:styleId="Refdecomentario1">
    <w:name w:val="Ref. de comentario1"/>
    <w:rPr>
      <w:sz w:val="16"/>
      <w:szCs w:val="16"/>
    </w:rPr>
  </w:style>
  <w:style w:type="character" w:customStyle="1" w:styleId="CommentTextChar">
    <w:name w:val="Comment Text Char"/>
    <w:rPr>
      <w:lang w:val="es-ES" w:eastAsia="zh-CN"/>
    </w:rPr>
  </w:style>
  <w:style w:type="character" w:customStyle="1" w:styleId="CommentSubjectChar">
    <w:name w:val="Comment Subject Char"/>
    <w:rPr>
      <w:b/>
      <w:bCs/>
      <w:lang w:val="es-ES" w:eastAsia="zh-CN"/>
    </w:rPr>
  </w:style>
  <w:style w:type="character" w:customStyle="1" w:styleId="BalloonTextChar">
    <w:name w:val="Balloon Text Char"/>
    <w:rPr>
      <w:rFonts w:ascii="Segoe UI" w:hAnsi="Segoe UI" w:cs="Segoe UI"/>
      <w:sz w:val="18"/>
      <w:szCs w:val="18"/>
      <w:lang w:val="es-ES" w:eastAsia="zh-CN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Encabezado2"/>
    <w:next w:val="Textoindependiente"/>
    <w:pPr>
      <w:jc w:val="center"/>
    </w:pPr>
    <w:rPr>
      <w:b/>
      <w:bCs/>
      <w:sz w:val="56"/>
      <w:szCs w:val="56"/>
    </w:rPr>
  </w:style>
  <w:style w:type="paragraph" w:styleId="Textoindependiente">
    <w:name w:val="Body Text"/>
    <w:basedOn w:val="Normal"/>
    <w:pPr>
      <w:jc w:val="both"/>
    </w:pPr>
    <w:rPr>
      <w:rFonts w:ascii="Arial" w:hAnsi="Arial" w:cs="Arial"/>
      <w:lang w:val="es-AR"/>
    </w:rPr>
  </w:style>
  <w:style w:type="paragraph" w:styleId="Lista">
    <w:name w:val="List"/>
    <w:basedOn w:val="Textoindependiente"/>
    <w:rPr>
      <w:rFonts w:cs="Mang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customStyle="1" w:styleId="Encabezado2">
    <w:name w:val="Encabezado2"/>
    <w:basedOn w:val="Normal"/>
    <w:next w:val="Textoindependiente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Descripcin1">
    <w:name w:val="Descripción1"/>
    <w:basedOn w:val="Normal"/>
    <w:pPr>
      <w:suppressLineNumbers/>
      <w:spacing w:before="120" w:after="120"/>
    </w:pPr>
    <w:rPr>
      <w:rFonts w:cs="Arial"/>
      <w:i/>
      <w:iCs/>
    </w:rPr>
  </w:style>
  <w:style w:type="paragraph" w:customStyle="1" w:styleId="Leyenda">
    <w:name w:val="Leyenda"/>
    <w:basedOn w:val="Normal"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FreeSans"/>
      <w:i/>
      <w:iCs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HeaderandFooter">
    <w:name w:val="Header and Footer"/>
    <w:basedOn w:val="Normal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basedOn w:val="Normal"/>
  </w:style>
  <w:style w:type="paragraph" w:styleId="Piedepgina">
    <w:name w:val="footer"/>
    <w:basedOn w:val="Normal"/>
  </w:style>
  <w:style w:type="paragraph" w:styleId="ndice1">
    <w:name w:val="index 1"/>
    <w:basedOn w:val="Normal"/>
    <w:next w:val="Normal"/>
    <w:pPr>
      <w:ind w:left="240" w:hanging="240"/>
    </w:pPr>
  </w:style>
  <w:style w:type="paragraph" w:styleId="Ttulodendice">
    <w:name w:val="index heading"/>
    <w:basedOn w:val="Normal"/>
    <w:next w:val="ndice1"/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TDC2">
    <w:name w:val="toc 2"/>
    <w:basedOn w:val="Normal"/>
    <w:next w:val="Normal"/>
    <w:uiPriority w:val="39"/>
    <w:pPr>
      <w:ind w:left="240"/>
    </w:pPr>
    <w:rPr>
      <w:rFonts w:ascii="Calibri" w:hAnsi="Calibri" w:cs="Calibri"/>
      <w:smallCaps/>
      <w:sz w:val="20"/>
      <w:szCs w:val="20"/>
    </w:rPr>
  </w:style>
  <w:style w:type="paragraph" w:styleId="TDC3">
    <w:name w:val="toc 3"/>
    <w:basedOn w:val="Normal"/>
    <w:next w:val="Normal"/>
    <w:pPr>
      <w:ind w:left="480"/>
    </w:pPr>
    <w:rPr>
      <w:rFonts w:ascii="Calibri" w:hAnsi="Calibri" w:cs="Calibri"/>
      <w:i/>
      <w:iCs/>
      <w:sz w:val="20"/>
      <w:szCs w:val="20"/>
    </w:rPr>
  </w:style>
  <w:style w:type="paragraph" w:customStyle="1" w:styleId="Textoindependiente31">
    <w:name w:val="Texto independiente 31"/>
    <w:basedOn w:val="Normal"/>
    <w:rPr>
      <w:rFonts w:ascii="Arial" w:hAnsi="Arial" w:cs="Arial"/>
      <w:i/>
      <w:iCs/>
      <w:color w:val="0000FF"/>
    </w:rPr>
  </w:style>
  <w:style w:type="paragraph" w:customStyle="1" w:styleId="TableText">
    <w:name w:val="Table Text"/>
    <w:basedOn w:val="Normal"/>
    <w:pPr>
      <w:overflowPunct w:val="0"/>
      <w:autoSpaceDE w:val="0"/>
      <w:spacing w:after="120"/>
      <w:textAlignment w:val="baseline"/>
    </w:pPr>
    <w:rPr>
      <w:rFonts w:ascii="Arial" w:hAnsi="Arial" w:cs="Arial"/>
      <w:sz w:val="20"/>
      <w:szCs w:val="20"/>
      <w:lang w:val="en-US"/>
    </w:rPr>
  </w:style>
  <w:style w:type="paragraph" w:customStyle="1" w:styleId="Sangra3detindependiente1">
    <w:name w:val="Sangría 3 de t. independiente1"/>
    <w:basedOn w:val="Normal"/>
    <w:pPr>
      <w:spacing w:line="360" w:lineRule="auto"/>
      <w:ind w:left="426"/>
      <w:jc w:val="both"/>
    </w:pPr>
    <w:rPr>
      <w:rFonts w:ascii="Arial" w:hAnsi="Arial" w:cs="Arial"/>
      <w:sz w:val="22"/>
      <w:szCs w:val="20"/>
    </w:rPr>
  </w:style>
  <w:style w:type="paragraph" w:customStyle="1" w:styleId="Textodeglobo1">
    <w:name w:val="Texto de globo1"/>
    <w:basedOn w:val="Normal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pPr>
      <w:ind w:left="3240" w:hanging="900"/>
      <w:jc w:val="both"/>
    </w:pPr>
    <w:rPr>
      <w:rFonts w:ascii="Book Antiqua" w:hAnsi="Book Antiqua" w:cs="Book Antiqua"/>
      <w:i/>
      <w:color w:val="0000FF"/>
    </w:rPr>
  </w:style>
  <w:style w:type="paragraph" w:customStyle="1" w:styleId="Sangra2detindependiente1">
    <w:name w:val="Sangría 2 de t. independiente1"/>
    <w:basedOn w:val="Normal"/>
    <w:pPr>
      <w:ind w:left="2835"/>
      <w:jc w:val="both"/>
    </w:pPr>
    <w:rPr>
      <w:rFonts w:ascii="Book Antiqua" w:hAnsi="Book Antiqua" w:cs="Book Antiqua"/>
      <w:i/>
      <w:color w:val="0000FF"/>
    </w:rPr>
  </w:style>
  <w:style w:type="paragraph" w:styleId="TDC4">
    <w:name w:val="toc 4"/>
    <w:basedOn w:val="ndice"/>
    <w:pPr>
      <w:suppressLineNumbers w:val="0"/>
      <w:ind w:left="720"/>
    </w:pPr>
    <w:rPr>
      <w:rFonts w:ascii="Calibri" w:hAnsi="Calibri" w:cs="Times New Roman"/>
      <w:sz w:val="18"/>
      <w:szCs w:val="18"/>
    </w:rPr>
  </w:style>
  <w:style w:type="paragraph" w:styleId="TDC5">
    <w:name w:val="toc 5"/>
    <w:basedOn w:val="ndice"/>
    <w:pPr>
      <w:suppressLineNumbers w:val="0"/>
      <w:ind w:left="960"/>
    </w:pPr>
    <w:rPr>
      <w:rFonts w:ascii="Calibri" w:hAnsi="Calibri" w:cs="Times New Roman"/>
      <w:sz w:val="18"/>
      <w:szCs w:val="18"/>
    </w:rPr>
  </w:style>
  <w:style w:type="paragraph" w:styleId="TDC6">
    <w:name w:val="toc 6"/>
    <w:basedOn w:val="ndice"/>
    <w:pPr>
      <w:suppressLineNumbers w:val="0"/>
      <w:ind w:left="1200"/>
    </w:pPr>
    <w:rPr>
      <w:rFonts w:ascii="Calibri" w:hAnsi="Calibri" w:cs="Times New Roman"/>
      <w:sz w:val="18"/>
      <w:szCs w:val="18"/>
    </w:rPr>
  </w:style>
  <w:style w:type="paragraph" w:styleId="TDC7">
    <w:name w:val="toc 7"/>
    <w:basedOn w:val="ndice"/>
    <w:pPr>
      <w:suppressLineNumbers w:val="0"/>
      <w:ind w:left="1440"/>
    </w:pPr>
    <w:rPr>
      <w:rFonts w:ascii="Calibri" w:hAnsi="Calibri" w:cs="Times New Roman"/>
      <w:sz w:val="18"/>
      <w:szCs w:val="18"/>
    </w:rPr>
  </w:style>
  <w:style w:type="paragraph" w:styleId="TDC8">
    <w:name w:val="toc 8"/>
    <w:basedOn w:val="ndice"/>
    <w:pPr>
      <w:suppressLineNumbers w:val="0"/>
      <w:ind w:left="1680"/>
    </w:pPr>
    <w:rPr>
      <w:rFonts w:ascii="Calibri" w:hAnsi="Calibri" w:cs="Times New Roman"/>
      <w:sz w:val="18"/>
      <w:szCs w:val="18"/>
    </w:rPr>
  </w:style>
  <w:style w:type="paragraph" w:styleId="TDC9">
    <w:name w:val="toc 9"/>
    <w:basedOn w:val="ndice"/>
    <w:pPr>
      <w:suppressLineNumbers w:val="0"/>
      <w:ind w:left="1920"/>
    </w:pPr>
    <w:rPr>
      <w:rFonts w:ascii="Calibri" w:hAnsi="Calibri" w:cs="Times New Roman"/>
      <w:sz w:val="18"/>
      <w:szCs w:val="18"/>
    </w:rPr>
  </w:style>
  <w:style w:type="paragraph" w:customStyle="1" w:styleId="ndicel10">
    <w:name w:val="Índicel 10"/>
    <w:basedOn w:val="ndice"/>
    <w:pPr>
      <w:tabs>
        <w:tab w:val="right" w:leader="dot" w:pos="7425"/>
      </w:tabs>
      <w:ind w:left="2547"/>
    </w:p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Mapadeldocumento1">
    <w:name w:val="Mapa del documento1"/>
    <w:basedOn w:val="Normal"/>
    <w:rPr>
      <w:rFonts w:ascii="Tahoma" w:hAnsi="Tahoma" w:cs="Tahoma"/>
      <w:sz w:val="16"/>
      <w:szCs w:val="16"/>
    </w:rPr>
  </w:style>
  <w:style w:type="paragraph" w:customStyle="1" w:styleId="Sangra3detindependiente2">
    <w:name w:val="Sangría 3 de t. independiente2"/>
    <w:basedOn w:val="Normal"/>
    <w:pPr>
      <w:spacing w:after="120"/>
      <w:ind w:left="283"/>
    </w:pPr>
    <w:rPr>
      <w:sz w:val="16"/>
      <w:szCs w:val="16"/>
    </w:rPr>
  </w:style>
  <w:style w:type="paragraph" w:customStyle="1" w:styleId="TtulodeTDC">
    <w:name w:val="Título de TDC"/>
    <w:basedOn w:val="Ttulo1"/>
    <w:next w:val="Normal"/>
    <w:pPr>
      <w:keepLines/>
      <w:suppressAutoHyphens w:val="0"/>
      <w:spacing w:before="480" w:after="0" w:line="276" w:lineRule="auto"/>
    </w:pPr>
    <w:rPr>
      <w:rFonts w:ascii="Cambria" w:hAnsi="Cambria" w:cs="Times New Roman"/>
      <w:color w:val="365F91"/>
      <w:sz w:val="28"/>
      <w:szCs w:val="28"/>
    </w:rPr>
  </w:style>
  <w:style w:type="paragraph" w:customStyle="1" w:styleId="Sangra2detindependiente2">
    <w:name w:val="Sangría 2 de t. independiente2"/>
    <w:basedOn w:val="Normal"/>
    <w:pPr>
      <w:spacing w:after="120" w:line="480" w:lineRule="auto"/>
      <w:ind w:left="283"/>
    </w:pPr>
  </w:style>
  <w:style w:type="paragraph" w:customStyle="1" w:styleId="Prrafodelista1">
    <w:name w:val="Párrafo de lista1"/>
    <w:basedOn w:val="Normal"/>
    <w:pPr>
      <w:suppressAutoHyphens w:val="0"/>
      <w:ind w:left="720"/>
      <w:jc w:val="both"/>
    </w:pPr>
    <w:rPr>
      <w:rFonts w:ascii="Arial" w:hAnsi="Arial" w:cs="Arial"/>
      <w:sz w:val="20"/>
      <w:szCs w:val="20"/>
      <w:lang w:val="es-PY"/>
    </w:rPr>
  </w:style>
  <w:style w:type="paragraph" w:customStyle="1" w:styleId="InfoBlue">
    <w:name w:val="InfoBlue"/>
    <w:basedOn w:val="Normal"/>
    <w:next w:val="Textoindependiente"/>
    <w:pPr>
      <w:widowControl w:val="0"/>
      <w:suppressAutoHyphens w:val="0"/>
      <w:spacing w:after="120" w:line="240" w:lineRule="atLeast"/>
      <w:ind w:left="720"/>
      <w:jc w:val="both"/>
    </w:pPr>
    <w:rPr>
      <w:sz w:val="20"/>
      <w:szCs w:val="20"/>
      <w:lang w:val="es-PE"/>
    </w:rPr>
  </w:style>
  <w:style w:type="paragraph" w:customStyle="1" w:styleId="ndice10">
    <w:name w:val="Índice 10"/>
    <w:basedOn w:val="ndice"/>
    <w:pPr>
      <w:tabs>
        <w:tab w:val="right" w:leader="dot" w:pos="7091"/>
      </w:tabs>
      <w:ind w:left="2547"/>
    </w:pPr>
  </w:style>
  <w:style w:type="paragraph" w:styleId="Textonotapie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Textonotaalfinal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Cita1">
    <w:name w:val="Cita1"/>
    <w:basedOn w:val="Normal"/>
    <w:pPr>
      <w:spacing w:after="283"/>
      <w:ind w:left="567" w:right="567"/>
    </w:pPr>
  </w:style>
  <w:style w:type="paragraph" w:styleId="Subttulo">
    <w:name w:val="Subtitle"/>
    <w:basedOn w:val="Encabezado2"/>
    <w:next w:val="Textoindependiente"/>
    <w:qFormat/>
    <w:pPr>
      <w:spacing w:before="60"/>
      <w:jc w:val="center"/>
    </w:pPr>
    <w:rPr>
      <w:sz w:val="36"/>
      <w:szCs w:val="36"/>
    </w:rPr>
  </w:style>
  <w:style w:type="paragraph" w:customStyle="1" w:styleId="Encabezado10">
    <w:name w:val="Encabezado 10"/>
    <w:basedOn w:val="Encabezado2"/>
    <w:next w:val="Textoindependiente"/>
    <w:pPr>
      <w:tabs>
        <w:tab w:val="num" w:pos="0"/>
      </w:tabs>
      <w:spacing w:before="60" w:after="60"/>
      <w:ind w:left="432" w:hanging="432"/>
    </w:pPr>
    <w:rPr>
      <w:b/>
      <w:bCs/>
      <w:sz w:val="21"/>
      <w:szCs w:val="21"/>
    </w:rPr>
  </w:style>
  <w:style w:type="paragraph" w:styleId="HTMLconformatoprevio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/>
      <w:sz w:val="20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reformattedText">
    <w:name w:val="Preformatted Text"/>
    <w:basedOn w:val="Normal"/>
    <w:rPr>
      <w:rFonts w:ascii="Liberation Mono" w:eastAsia="NSimSun" w:hAnsi="Liberation Mono" w:cs="Liberation Mono"/>
      <w:sz w:val="20"/>
      <w:szCs w:val="20"/>
    </w:rPr>
  </w:style>
  <w:style w:type="paragraph" w:styleId="TtuloTDC">
    <w:name w:val="TOC Heading"/>
    <w:basedOn w:val="Ttulo1"/>
    <w:next w:val="Normal"/>
    <w:qFormat/>
    <w:rPr>
      <w:rFonts w:ascii="Calibri Light" w:hAnsi="Calibri Light" w:cs="Times New Roman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qFormat/>
    <w:pPr>
      <w:ind w:left="708"/>
    </w:pPr>
  </w:style>
  <w:style w:type="paragraph" w:customStyle="1" w:styleId="Heading10">
    <w:name w:val="Heading 10"/>
    <w:basedOn w:val="Heading"/>
    <w:next w:val="Textoindependiente"/>
    <w:pPr>
      <w:tabs>
        <w:tab w:val="num" w:pos="0"/>
      </w:tabs>
      <w:spacing w:before="60" w:after="60"/>
    </w:pPr>
    <w:rPr>
      <w:sz w:val="21"/>
      <w:szCs w:val="21"/>
    </w:r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B677DB"/>
    <w:rPr>
      <w:rFonts w:ascii="Arial" w:hAnsi="Arial" w:cs="Arial"/>
      <w:b/>
      <w:bCs/>
      <w:kern w:val="2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tiff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ottaller\producto\01.adm_requerimientos\ERS\ESPECIFICACI&#224;N-DE-REQUERIMIENT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C:\work\ottaller\producto\01.adm_requerimientos\ERS\ESPECIFICACIàN-DE-REQUERIMIENTOS.dot</Template>
  <TotalTime>12</TotalTime>
  <Pages>12</Pages>
  <Words>2429</Words>
  <Characters>13195</Characters>
  <Application>Microsoft Office Word</Application>
  <DocSecurity>0</DocSecurity>
  <Lines>388</Lines>
  <Paragraphs>195</Paragraphs>
  <ScaleCrop>false</ScaleCrop>
  <Company/>
  <LinksUpToDate>false</LinksUpToDate>
  <CharactersWithSpaces>15429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</dc:title>
  <dc:subject/>
  <dc:creator>X X</dc:creator>
  <cp:keywords/>
  <cp:lastModifiedBy>Fernando Mancia</cp:lastModifiedBy>
  <cp:revision>27</cp:revision>
  <cp:lastPrinted>1995-11-22T06:41:00Z</cp:lastPrinted>
  <dcterms:created xsi:type="dcterms:W3CDTF">2020-07-06T22:53:00Z</dcterms:created>
  <dcterms:modified xsi:type="dcterms:W3CDTF">2020-08-12T20:45:00Z</dcterms:modified>
</cp:coreProperties>
</file>